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5A7FA914"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Sprostredkovateľ:</w:t>
      </w:r>
    </w:p>
    <w:p w14:paraId="6E864213" w14:textId="77777777" w:rsidR="00F9126E" w:rsidRDefault="00F9126E" w:rsidP="00F9126E">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2FA1D3A1"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6E40A39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40D0214F"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DIČ:</w:t>
        <w:tab/>
        <w:tab/>
        <w:tab/>
        <w:tab/>
        <w:t>2121325778</w:t>
      </w:r>
    </w:p>
    <w:p w14:paraId="0B9AA48D"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IČ DPH:</w:t>
        <w:tab/>
        <w:tab/>
        <w:tab/>
        <w:t>SK2121325778</w:t>
      </w:r>
    </w:p>
    <w:p w14:paraId="46A7685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1F5A0D59"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5CBED6F6" w14:textId="77777777" w:rsidR="00F9126E" w:rsidRDefault="00F9126E" w:rsidP="00F9126E">
      <w:pPr>
        <w:pStyle w:val="Bezriadkovania"/>
        <w:jc w:val="both"/>
        <w:rPr>
          <w:rFonts w:asciiTheme="majorBidi" w:hAnsiTheme="majorBidi" w:cstheme="majorBidi"/>
          <w:b/>
        </w:rPr>
      </w:pPr>
    </w:p>
    <w:p w14:paraId="20498E16" w14:textId="77777777" w:rsidR="00F9126E" w:rsidRDefault="00F9126E" w:rsidP="00F9126E">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0DC98FD" w14:textId="77777777" w:rsidR="00F9126E" w:rsidRDefault="00F9126E" w:rsidP="00F9126E">
      <w:pPr>
        <w:pStyle w:val="Bezriadkovania"/>
        <w:jc w:val="both"/>
        <w:rPr>
          <w:rFonts w:asciiTheme="majorBidi" w:hAnsiTheme="majorBidi" w:cstheme="majorBidi"/>
          <w:bCs/>
        </w:rPr>
      </w:pPr>
    </w:p>
    <w:p w14:paraId="69E6082F"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xml:space="preserve"/>
      </w:r>
      <w:r>
        <w:rPr>
          <w:rFonts w:ascii="Times New Roman" w:hAnsi="Times New Roman" w:cs="Times New Roman"/>
          <w:b/>
          <w:bCs/>
          <w:color w:val="0B0C0C"/>
        </w:rPr>
        <w:t>{{AS_MENO}}</w:t>
      </w:r>
    </w:p>
    <w:p w14:paraId="38D4F0F4" w14:textId="77777777" w:rsidR="00F9126E" w:rsidRPr="00215310" w:rsidRDefault="00F9126E" w:rsidP="00F9126E">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C2CA079"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37152803"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41ACBDB4" w14:textId="77777777" w:rsidR="00F9126E" w:rsidRDefault="00F9126E" w:rsidP="00F9126E">
      <w:pPr>
        <w:pStyle w:val="Bezriadkovania"/>
        <w:jc w:val="both"/>
        <w:rPr>
          <w:rFonts w:asciiTheme="majorBidi" w:hAnsiTheme="majorBidi" w:cstheme="majorBidi"/>
        </w:rPr>
      </w:pPr>
      <w:r>
        <w:rPr>
          <w:rFonts w:asciiTheme="majorBidi" w:hAnsiTheme="majorBidi" w:cstheme="majorBidi"/>
        </w:rPr>
        <w:t>E-mail:</w:t>
        <w:tab/>
        <w:tab/>
        <w:tab/>
        <w:tab/>
        <w:t>{{AS_EMAIL}}</w:t>
      </w:r>
    </w:p>
    <w:p w14:paraId="1AF6683A" w14:textId="77777777" w:rsidR="00F9126E" w:rsidRDefault="00F9126E" w:rsidP="00F9126E">
      <w:pPr>
        <w:pStyle w:val="Bezriadkovania"/>
        <w:jc w:val="both"/>
        <w:rPr>
          <w:rFonts w:asciiTheme="majorBidi" w:hAnsiTheme="majorBidi" w:cstheme="majorBidi"/>
        </w:rPr>
      </w:pPr>
    </w:p>
    <w:p w14:paraId="7A0937A2" w14:textId="77777777" w:rsidR="00F9126E" w:rsidRDefault="00F9126E" w:rsidP="00F9126E">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136AF796" w14:textId="0DE76D65" w:rsidR="00A10A1F" w:rsidRPr="00AC2A08" w:rsidRDefault="00A10A1F" w:rsidP="00A10A1F">
      <w:pPr>
        <w:pStyle w:val="Bezriadkovania"/>
        <w:jc w:val="both"/>
        <w:rPr>
          <w:rFonts w:asciiTheme="majorBidi" w:hAnsiTheme="majorBidi" w:cstheme="majorBidi"/>
        </w:rPr>
      </w:pPr>
    </w:p>
    <w:p w14:paraId="35DC018D" w14:textId="77777777" w:rsidR="006C4B21" w:rsidRPr="006C4B21" w:rsidRDefault="00F77E8D" w:rsidP="006C4B21">
      <w:pPr>
        <w:pStyle w:val="Bezriadkovania"/>
        <w:jc w:val="both"/>
        <w:rPr>
          <w:rFonts w:asciiTheme="majorBidi" w:hAnsiTheme="majorBidi" w:cstheme="majorBidi"/>
          <w:b/>
        </w:rPr>
      </w:pPr>
      <w:r>
        <w:rPr>
          <w:rFonts w:asciiTheme="majorBidi" w:hAnsiTheme="majorBidi" w:cstheme="majorBidi"/>
          <w:b/>
        </w:rPr>
        <w:t>Záujemca:</w:t>
      </w:r>
    </w:p>
    <w:p w14:paraId="4BEDF31B" w14:textId="3B9BD56B" w:rsidR="00F77E8D" w:rsidRPr="006C4B21" w:rsidRDefault="00F77E8D" w:rsidP="006C4B21">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{{Z1_MENO}}</w:t>
      </w:r>
      <w:r>
        <w:rPr>
          <w:rFonts w:asciiTheme="majorBidi" w:hAnsiTheme="majorBidi" w:cstheme="majorBidi"/>
          <w:b/>
          <w:bCs/>
          <w:lang w:val="cs-CZ"/>
        </w:rPr>
        <w:t/>
      </w:r>
      <w:r>
        <w:rPr>
          <w:rFonts w:asciiTheme="majorBidi" w:hAnsiTheme="majorBidi" w:cstheme="majorBidi"/>
        </w:rPr>
        <w:tab/>
      </w:r>
    </w:p>
    <w:p w14:paraId="02943E8F" w14:textId="60DCACB7"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 xml:space="preserve">{{Z1_ADRESA}}</w:t>
        <w:tab/>
        <w:t/>
      </w:r>
    </w:p>
    <w:p w14:paraId="0C30AF12" w14:textId="138D8FC2"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{{Z1_RC}}</w:t>
      </w:r>
    </w:p>
    <w:p w14:paraId="42B90515" w14:textId="711F776D"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74D55064" w:rsidR="00F77E8D" w:rsidRPr="006C4B21"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{{Z1_TEL}}</w:t>
      </w:r>
    </w:p>
    <w:p w14:paraId="28CB12D0" w14:textId="3267B954" w:rsidR="006C4B21" w:rsidRDefault="00F77E8D" w:rsidP="006C4B21">
      <w:pPr>
        <w:pStyle w:val="Bezriadkovania"/>
        <w:jc w:val="both"/>
        <w:rPr>
          <w:rFonts w:asciiTheme="majorBidi" w:hAnsiTheme="majorBidi" w:cstheme="majorBidi"/>
        </w:rPr>
      </w:pPr>
      <w:r>
        <w:rPr>
          <w:rFonts w:asciiTheme="majorBidi" w:hAnsiTheme="majorBidi" w:cstheme="majorBidi"/>
        </w:rPr>
        <w:t>E-mail:</w:t>
        <w:tab/>
        <w:tab/>
        <w:tab/>
        <w:tab/>
      </w:r>
      <w:hyperlink r:id="rId8" w:history="1">
        <w:r>
          <w:rPr>
            <w:rStyle w:val="Hypertextovprepojenie"/>
            <w:rFonts w:asciiTheme="majorBidi" w:hAnsiTheme="majorBidi" w:cstheme="majorBidi"/>
          </w:rPr>
          <w:t>{{Z1_EMAIL}}</w:t>
        </w:r>
      </w:hyperlink>
    </w:p>
    <w:p w14:paraId="64492B45" w14:textId="77777777" w:rsidR="00BC6EFC" w:rsidRDefault="00BC6EFC" w:rsidP="006C4B21">
      <w:pPr>
        <w:pStyle w:val="Bezriadkovania"/>
        <w:jc w:val="both"/>
        <w:rPr>
          <w:rFonts w:asciiTheme="majorBidi" w:hAnsiTheme="majorBidi" w:cstheme="majorBidi"/>
        </w:rPr>
      </w:pPr>
    </w:p>
    <w:p w14:paraId="6313968F" w14:textId="78AA729D" w:rsidR="00BC6EFC" w:rsidRDefault="00BC6EFC" w:rsidP="006C4B21">
      <w:pPr>
        <w:pStyle w:val="Bezriadkovania"/>
        <w:jc w:val="both"/>
        <w:rPr>
          <w:rFonts w:asciiTheme="majorBidi" w:hAnsiTheme="majorBidi" w:cstheme="majorBidi"/>
        </w:rPr>
      </w:pPr>
      <w:r>
        <w:rPr>
          <w:rFonts w:asciiTheme="majorBidi" w:hAnsiTheme="majorBidi" w:cstheme="majorBidi"/>
        </w:rPr>
        <w:t>A</w:t>
      </w:r>
    </w:p>
    <w:p w14:paraId="583F323D" w14:textId="77777777" w:rsidR="00BC6EFC" w:rsidRDefault="00BC6EFC" w:rsidP="006C4B21">
      <w:pPr>
        <w:pStyle w:val="Bezriadkovania"/>
        <w:jc w:val="both"/>
        <w:rPr>
          <w:rFonts w:asciiTheme="majorBidi" w:hAnsiTheme="majorBidi" w:cstheme="majorBidi"/>
        </w:rPr>
      </w:pPr>
    </w:p>
    <w:p w14:paraId="18BD061A" w14:textId="77777777" w:rsidR="00BC6EFC" w:rsidRPr="006C4B21" w:rsidRDefault="00BC6EFC" w:rsidP="00BC6EFC">
      <w:pPr>
        <w:pStyle w:val="Bezriadkovania"/>
        <w:jc w:val="both"/>
        <w:rPr>
          <w:rFonts w:asciiTheme="majorBidi" w:hAnsiTheme="majorBidi" w:cstheme="majorBidi"/>
          <w:b/>
        </w:rPr>
      </w:pPr>
      <w:r>
        <w:rPr>
          <w:rFonts w:asciiTheme="majorBidi" w:hAnsiTheme="majorBidi" w:cstheme="majorBidi"/>
          <w:b/>
        </w:rPr>
        <w:t>Záujemca:</w:t>
      </w:r>
    </w:p>
    <w:p w14:paraId="269FC3DA" w14:textId="012000D8" w:rsidR="00BC6EFC" w:rsidRPr="006C4B21" w:rsidRDefault="00BC6EFC" w:rsidP="00BC6EFC">
      <w:pPr>
        <w:pStyle w:val="Bezriadkovania"/>
        <w:jc w:val="both"/>
        <w:rPr>
          <w:rFonts w:asciiTheme="majorBidi" w:hAnsiTheme="majorBidi" w:cstheme="majorBidi"/>
          <w:b/>
        </w:rPr>
      </w:pPr>
      <w:r>
        <w:rPr>
          <w:rFonts w:asciiTheme="majorBidi" w:hAnsiTheme="majorBidi" w:cstheme="majorBidi"/>
        </w:rPr>
        <w:t xml:space="preserve">Meno a priezvisko: </w:t>
        <w:tab/>
        <w:tab/>
      </w:r>
      <w:r>
        <w:rPr>
          <w:rFonts w:asciiTheme="majorBidi" w:hAnsiTheme="majorBidi" w:cstheme="majorBidi"/>
          <w:b/>
          <w:bCs/>
        </w:rPr>
        <w:t>{{Z2_MENO}}</w:t>
      </w:r>
      <w:r>
        <w:rPr>
          <w:rFonts w:asciiTheme="majorBidi" w:hAnsiTheme="majorBidi" w:cstheme="majorBidi"/>
          <w:b/>
          <w:bCs/>
          <w:lang w:val="cs-CZ"/>
        </w:rPr>
        <w:t/>
      </w:r>
      <w:r>
        <w:rPr>
          <w:rFonts w:asciiTheme="majorBidi" w:hAnsiTheme="majorBidi" w:cstheme="majorBidi"/>
        </w:rPr>
        <w:tab/>
      </w:r>
    </w:p>
    <w:p w14:paraId="5A2959B6" w14:textId="43CCFF36"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Trvalé bydlisko:</w:t>
        <w:tab/>
        <w:tab/>
        <w:t xml:space="preserve">{{Z2_ADRESA}}</w:t>
      </w:r>
    </w:p>
    <w:p w14:paraId="7F637AF2" w14:textId="554F536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Rodné číslo:</w:t>
        <w:tab/>
        <w:tab/>
        <w:tab/>
      </w:r>
      <w:r>
        <w:rPr>
          <w:rFonts w:asciiTheme="majorBidi" w:hAnsiTheme="majorBidi" w:cstheme="majorBidi"/>
          <w:lang w:val="cs-CZ"/>
        </w:rPr>
        <w:t>{{Z2_RC}}</w:t>
      </w:r>
    </w:p>
    <w:p w14:paraId="2670A255" w14:textId="318C8278"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Dátum narodenia:</w:t>
        <w:tab/>
        <w:tab/>
        <w:t>{{Z2_DATUM_NAR}}</w:t>
      </w:r>
    </w:p>
    <w:p w14:paraId="4A10597D" w14:textId="1AF2FFE9"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 xml:space="preserve">Telefón: </w:t>
        <w:tab/>
        <w:tab/>
        <w:tab/>
      </w:r>
      <w:r>
        <w:rPr>
          <w:rFonts w:asciiTheme="majorBidi" w:hAnsiTheme="majorBidi" w:cstheme="majorBidi"/>
          <w:lang w:val="cs-CZ"/>
        </w:rPr>
        <w:t>{{Z2_TEL}}</w:t>
      </w:r>
    </w:p>
    <w:p w14:paraId="7045FC9B" w14:textId="7F3C5FF2" w:rsidR="00BC6EFC" w:rsidRPr="006C4B21" w:rsidRDefault="00BC6EFC" w:rsidP="00BC6EFC">
      <w:pPr>
        <w:pStyle w:val="Bezriadkovania"/>
        <w:jc w:val="both"/>
        <w:rPr>
          <w:rFonts w:asciiTheme="majorBidi" w:hAnsiTheme="majorBidi" w:cstheme="majorBidi"/>
        </w:rPr>
      </w:pPr>
      <w:r>
        <w:rPr>
          <w:rFonts w:asciiTheme="majorBidi" w:hAnsiTheme="majorBidi" w:cstheme="majorBidi"/>
        </w:rPr>
        <w:t>E-mail:</w:t>
        <w:tab/>
        <w:tab/>
        <w:tab/>
        <w:tab/>
      </w:r>
      <w:r>
        <w:rPr>
          <w:rFonts w:asciiTheme="majorBidi" w:hAnsiTheme="majorBidi" w:cstheme="majorBidi"/>
          <w:lang w:val="cs-CZ"/>
        </w:rPr>
        <w:t>{{Z2_EMAIL}}</w:t>
      </w:r>
    </w:p>
    <w:p w14:paraId="7079A5AF" w14:textId="5FA66E5A" w:rsidR="00A10A1F" w:rsidRPr="006C4B21" w:rsidRDefault="00A10A1F" w:rsidP="00A10A1F">
      <w:pPr>
        <w:pStyle w:val="Bezriadkovania"/>
        <w:jc w:val="both"/>
        <w:rPr>
          <w:rFonts w:asciiTheme="majorBidi" w:hAnsiTheme="majorBidi" w:cstheme="majorBidi"/>
          <w:i/>
          <w:iCs/>
        </w:rPr>
      </w:pPr>
      <w:r>
        <w:rPr>
          <w:rFonts w:asciiTheme="majorBidi" w:hAnsiTheme="majorBidi" w:cstheme="majorBidi"/>
          <w:i/>
          <w:iCs/>
        </w:rPr>
        <w:t>(ďalej spoločne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6C4B21" w:rsidRDefault="00F77E8D" w:rsidP="00F77E8D">
      <w:pPr>
        <w:pStyle w:val="Bezriadkovania"/>
        <w:rPr>
          <w:rFonts w:asciiTheme="majorBidi" w:hAnsiTheme="majorBidi" w:cstheme="majorBidi"/>
          <w:b/>
        </w:rPr>
      </w:pPr>
    </w:p>
    <w:p w14:paraId="04874238" w14:textId="0838F3A8" w:rsidR="00A10A1F" w:rsidRPr="006C4B21"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6C4B21"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pPr>
        <w:pStyle w:val="Bezriadkovania"/>
        <w:ind w:left="1068"/>
        <w:jc w:val="both"/>
        <w:rPr>
          <w:rFonts w:asciiTheme="majorBidi" w:hAnsiTheme="majorBidi" w:cstheme="majorBidi"/>
          <w:sz w:val="22"/>
          <w:szCs w:val="22"/>
        </w:rPr>
      </w:pPr>
      <w:r>
        <w:rPr>
          <w:rFonts w:asciiTheme="majorBidi" w:hAnsiTheme="majorBidi" w:cstheme="majorBidi"/>
          <w:b/>
          <w:bCs/>
          <w:sz w:val="22"/>
          <w:szCs w:val="22"/>
        </w:rPr>
        <w:t xml:space="preserve">- bytu č. {{BYT_CISLO}}.</w:t>
      </w:r>
      <w:r>
        <w:rPr>
          <w:rFonts w:asciiTheme="majorBidi" w:hAnsiTheme="majorBidi" w:cstheme="majorBidi"/>
          <w:sz w:val="22"/>
          <w:szCs w:val="22"/>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pPr>
        <w:pStyle w:val="Bezriadkovania"/>
        <w:ind w:left="1068"/>
        <w:jc w:val="both"/>
      </w:pPr>
      <w:r>
        <w:rPr>
          <w:rFonts w:asciiTheme="majorBidi" w:hAnsiTheme="majorBidi" w:cstheme="majorBidi"/>
          <w:sz w:val="22"/>
          <w:szCs w:val="22"/>
        </w:rPr>
        <w:t xml:space="preserve">(ďalej len „</w:t>
      </w:r>
      <w:r>
        <w:rPr>
          <w:rFonts w:asciiTheme="majorBidi" w:hAnsiTheme="majorBidi" w:cstheme="majorBidi"/>
          <w:b/>
          <w:bCs/>
          <w:sz w:val="22"/>
          <w:szCs w:val="22"/>
        </w:rPr>
        <w:t>Nehnuteľnosť</w:t>
      </w:r>
      <w:r>
        <w:rPr>
          <w:rFonts w:asciiTheme="majorBidi" w:hAnsiTheme="majorBidi" w:cstheme="majorBidi"/>
          <w:sz w:val="22"/>
          <w:szCs w:val="22"/>
        </w:rPr>
        <w:t>“).</w:t>
      </w:r>
    </w:p>
    <w:p w14:paraId="7BCD697F" w14:textId="75E17AC0" w:rsidR="00EF73C0" w:rsidRPr="00217439" w:rsidRDefault="00EF73C0" w:rsidP="00EF73C0">
      <w:pPr>
        <w:pStyle w:val="Bezriadkovania"/>
        <w:jc w:val="both"/>
        <w:rPr>
          <w:rFonts w:asciiTheme="majorBidi" w:hAnsiTheme="majorBidi" w:cstheme="majorBidi"/>
        </w:rPr>
      </w:pPr>
    </w:p>
    <w:p w14:paraId="12553A88" w14:textId="77777777" w:rsidR="00EF73C0" w:rsidRPr="00AC2A08" w:rsidRDefault="00EF73C0" w:rsidP="00EF73C0">
      <w:pPr>
        <w:pStyle w:val="Bezriadkovania"/>
        <w:jc w:val="both"/>
        <w:rPr>
          <w:rFonts w:asciiTheme="majorBidi" w:hAnsiTheme="majorBidi" w:cstheme="majorBidi"/>
          <w:highlight w:val="cyan"/>
        </w:rPr>
      </w:pP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71CCF94D"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je </w:t>
      </w:r>
      <w:r>
        <w:rPr>
          <w:b/>
          <w:bCs/>
          <w:sz w:val="22"/>
          <w:szCs w:val="22"/>
          <w:lang w:val="sk-SK"/>
        </w:rPr>
        <w:t>{{PROVIZNA}}</w:t>
      </w:r>
      <w:r>
        <w:rPr>
          <w:sz w:val="22"/>
          <w:szCs w:val="22"/>
          <w:lang w:val="sk-SK"/>
        </w:rPr>
        <w:t xml:space="preserve"> vrátane DPH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424FEF92" w14:textId="678E1BAB" w:rsidR="00153782" w:rsidRDefault="00875805" w:rsidP="00536229">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5AD16C4E" w14:textId="77777777" w:rsidR="00F9126E" w:rsidRPr="00AC2A08" w:rsidRDefault="00F9126E" w:rsidP="00F9126E">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p>
    <w:p w14:paraId="59102111" w14:textId="77777777" w:rsidR="00F9126E" w:rsidRPr="00AC2A08" w:rsidRDefault="00F9126E" w:rsidP="00536229">
      <w:pPr>
        <w:ind w:left="708" w:hanging="708"/>
        <w:jc w:val="both"/>
        <w:rPr>
          <w:sz w:val="22"/>
          <w:szCs w:val="22"/>
          <w:lang w:val="sk-SK"/>
        </w:rPr>
      </w:pPr>
    </w:p>
    <w:p w14:paraId="355E6A5A" w14:textId="41DDC6F0" w:rsidR="00153782" w:rsidRDefault="00153782" w:rsidP="00AC6F7D">
      <w:pPr>
        <w:ind w:left="708" w:hanging="708"/>
        <w:jc w:val="both"/>
        <w:rPr>
          <w:sz w:val="22"/>
          <w:szCs w:val="22"/>
          <w:lang w:val="sk-SK"/>
        </w:rPr>
      </w:pPr>
    </w:p>
    <w:p w14:paraId="1D0332B3" w14:textId="77777777" w:rsidR="00F9126E" w:rsidRDefault="00F9126E" w:rsidP="00AC6F7D">
      <w:pPr>
        <w:ind w:left="708" w:hanging="708"/>
        <w:jc w:val="both"/>
        <w:rPr>
          <w:sz w:val="22"/>
          <w:szCs w:val="22"/>
          <w:lang w:val="sk-SK"/>
        </w:rPr>
      </w:pPr>
    </w:p>
    <w:p w14:paraId="4AF3D232" w14:textId="77777777" w:rsidR="00F9126E" w:rsidRPr="00AC2A08" w:rsidRDefault="00F9126E"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lastRenderedPageBreak/>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75B78AD8" w:rsidR="00C33867" w:rsidRPr="00AC2A08" w:rsidRDefault="00C33867" w:rsidP="00325ACF">
      <w:pPr>
        <w:ind w:left="708" w:hanging="708"/>
        <w:jc w:val="both"/>
        <w:rPr>
          <w:sz w:val="22"/>
          <w:szCs w:val="22"/>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w:t>
      </w:r>
      <w:r>
        <w:rPr>
          <w:sz w:val="22"/>
          <w:szCs w:val="22"/>
          <w:lang w:val="sk-SK"/>
        </w:rPr>
        <w:t xml:space="preserve"> vrátane provízie pre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lastRenderedPageBreak/>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755B2A1"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{{PLATNOST_DO}}.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386D5541" w:rsidR="001134C3" w:rsidRDefault="00536229" w:rsidP="001134C3">
      <w:pPr>
        <w:pStyle w:val="Bezriadkovania"/>
        <w:jc w:val="both"/>
        <w:rPr>
          <w:rFonts w:asciiTheme="majorBidi" w:hAnsiTheme="majorBidi" w:cstheme="majorBidi"/>
          <w:b/>
          <w:bCs/>
        </w:rPr>
      </w:pPr>
      <w:r>
        <w:rPr>
          <w:rFonts w:asciiTheme="majorBidi" w:hAnsiTheme="majorBidi" w:cstheme="majorBidi"/>
          <w:b/>
          <w:bCs/>
        </w:rPr>
        <w:t xml:space="preserve">Wealth Group Holding, s.r.o. </w:t>
        <w:tab/>
        <w:tab/>
        <w:tab/>
        <w:tab/>
        <w:t>{{Z1_MENO}}</w:t>
      </w:r>
    </w:p>
    <w:p w14:paraId="0BA84FEF" w14:textId="1AF80891" w:rsidR="001134C3" w:rsidRPr="000611D5" w:rsidRDefault="00536229" w:rsidP="001134C3">
      <w:pPr>
        <w:pStyle w:val="Bezriadkovania"/>
        <w:jc w:val="both"/>
        <w:rPr>
          <w:rFonts w:asciiTheme="majorBidi" w:hAnsiTheme="majorBidi" w:cstheme="majorBidi"/>
        </w:rPr>
      </w:pPr>
      <w:r>
        <w:rPr>
          <w:rFonts w:asciiTheme="majorBidi" w:hAnsiTheme="majorBidi" w:cstheme="majorBidi"/>
          <w:b/>
          <w:bCs/>
        </w:rPr>
        <w:t>Marko Kurčina</w:t>
      </w:r>
      <w:r>
        <w:rPr>
          <w:rFonts w:asciiTheme="majorBidi" w:hAnsiTheme="majorBidi" w:cstheme="majorBidi"/>
        </w:rPr>
        <w:t>, konateľ</w:t>
      </w:r>
    </w:p>
    <w:p w14:paraId="1763D9E1" w14:textId="77777777" w:rsidR="00A10A1F" w:rsidRPr="00AC2A08" w:rsidRDefault="00A10A1F" w:rsidP="00A10A1F">
      <w:pPr>
        <w:pStyle w:val="Bezriadkovania"/>
        <w:jc w:val="both"/>
        <w:rPr>
          <w:rFonts w:asciiTheme="majorBidi" w:hAnsiTheme="majorBidi" w:cstheme="majorBidi"/>
        </w:rPr>
      </w:pPr>
    </w:p>
    <w:p w14:paraId="4FD7332A" w14:textId="2646EB60" w:rsidR="00F77E8D" w:rsidRPr="00536229" w:rsidRDefault="00536229" w:rsidP="00F77E8D">
      <w:pPr>
        <w:rPr>
          <w:rFonts w:asciiTheme="majorBidi" w:hAnsiTheme="majorBidi" w:cstheme="majorBidi"/>
          <w:b/>
          <w:bCs/>
          <w:sz w:val="22"/>
          <w:szCs w:val="22"/>
          <w:lang w:val="sk-SK"/>
        </w:rPr>
      </w:pPr>
      <w:r>
        <w:rPr>
          <w:rFonts w:asciiTheme="majorBidi" w:hAnsiTheme="majorBidi" w:cstheme="majorBidi"/>
          <w:b/>
          <w:bCs/>
          <w:sz w:val="32"/>
          <w:szCs w:val="32"/>
          <w:lang w:val="sk-SK"/>
        </w:rPr>
        <w:tab/>
        <w:tab/>
        <w:tab/>
        <w:tab/>
        <w:tab/>
        <w:tab/>
      </w:r>
      <w:r>
        <w:rPr>
          <w:rFonts w:asciiTheme="majorBidi" w:hAnsiTheme="majorBidi" w:cstheme="majorBidi"/>
          <w:b/>
          <w:bCs/>
          <w:sz w:val="22"/>
          <w:szCs w:val="22"/>
          <w:lang w:val="sk-SK"/>
        </w:rPr>
        <w:tab/>
        <w:t>Záujemca:</w:t>
      </w:r>
    </w:p>
    <w:p w14:paraId="17B62B0A" w14:textId="7A124EF0" w:rsidR="00536229" w:rsidRPr="00536229" w:rsidRDefault="00536229" w:rsidP="00F77E8D">
      <w:pPr>
        <w:rPr>
          <w:rFonts w:asciiTheme="majorBidi" w:hAnsiTheme="majorBidi" w:cstheme="majorBidi"/>
          <w:sz w:val="22"/>
          <w:szCs w:val="22"/>
        </w:rPr>
      </w:pPr>
      <w:r>
        <w:rPr>
          <w:rFonts w:asciiTheme="majorBidi" w:hAnsiTheme="majorBidi" w:cstheme="majorBidi"/>
          <w:b/>
          <w:bCs/>
          <w:sz w:val="22"/>
          <w:szCs w:val="22"/>
          <w:lang w:val="sk-SK"/>
        </w:rPr>
        <w:tab/>
        <w:tab/>
        <w:tab/>
        <w:tab/>
        <w:tab/>
        <w:tab/>
        <w:tab/>
      </w:r>
      <w:r>
        <w:rPr>
          <w:rFonts w:asciiTheme="majorBidi" w:hAnsiTheme="majorBidi" w:cstheme="majorBidi"/>
          <w:sz w:val="22"/>
          <w:szCs w:val="22"/>
        </w:rPr>
        <w:t>V ............................... dňa ...........</w:t>
      </w:r>
    </w:p>
    <w:p w14:paraId="0D145810" w14:textId="77777777" w:rsidR="00536229" w:rsidRPr="00536229" w:rsidRDefault="00536229" w:rsidP="00F77E8D">
      <w:pPr>
        <w:rPr>
          <w:rFonts w:asciiTheme="majorBidi" w:hAnsiTheme="majorBidi" w:cstheme="majorBidi"/>
          <w:sz w:val="22"/>
          <w:szCs w:val="22"/>
        </w:rPr>
      </w:pPr>
    </w:p>
    <w:p w14:paraId="12D06A3C" w14:textId="77777777" w:rsidR="00536229" w:rsidRPr="00536229" w:rsidRDefault="00536229" w:rsidP="00F77E8D">
      <w:pPr>
        <w:rPr>
          <w:rFonts w:asciiTheme="majorBidi" w:hAnsiTheme="majorBidi" w:cstheme="majorBidi"/>
          <w:sz w:val="22"/>
          <w:szCs w:val="22"/>
        </w:rPr>
      </w:pPr>
    </w:p>
    <w:p w14:paraId="25ECE933" w14:textId="77777777" w:rsidR="00536229" w:rsidRPr="00536229" w:rsidRDefault="00536229" w:rsidP="00536229">
      <w:pPr>
        <w:pStyle w:val="Bezriadkovania"/>
        <w:jc w:val="both"/>
        <w:rPr>
          <w:rFonts w:asciiTheme="majorBidi" w:hAnsiTheme="majorBidi" w:cstheme="majorBidi"/>
        </w:rPr>
      </w:pPr>
      <w:r>
        <w:rPr>
          <w:rFonts w:asciiTheme="majorBidi" w:hAnsiTheme="majorBidi" w:cstheme="majorBidi"/>
        </w:rPr>
        <w:tab/>
        <w:tab/>
        <w:tab/>
        <w:tab/>
        <w:tab/>
        <w:tab/>
        <w:tab/>
        <w:t>_______________________________</w:t>
      </w:r>
    </w:p>
    <w:p w14:paraId="6770F014" w14:textId="26CD4013" w:rsidR="00536229" w:rsidRPr="00536229" w:rsidRDefault="00536229" w:rsidP="00F77E8D">
      <w:pPr>
        <w:rPr>
          <w:rFonts w:asciiTheme="majorBidi" w:hAnsiTheme="majorBidi" w:cstheme="majorBidi"/>
          <w:b/>
          <w:bCs/>
          <w:sz w:val="22"/>
          <w:szCs w:val="22"/>
        </w:rPr>
      </w:pPr>
      <w:r>
        <w:rPr>
          <w:rFonts w:asciiTheme="majorBidi" w:hAnsiTheme="majorBidi" w:cstheme="majorBidi"/>
          <w:sz w:val="22"/>
          <w:szCs w:val="22"/>
        </w:rPr>
        <w:tab/>
        <w:tab/>
        <w:tab/>
        <w:tab/>
        <w:tab/>
        <w:tab/>
        <w:tab/>
      </w:r>
      <w:r>
        <w:rPr>
          <w:rFonts w:asciiTheme="majorBidi" w:hAnsiTheme="majorBidi" w:cstheme="majorBidi"/>
          <w:b/>
          <w:bCs/>
          <w:sz w:val="22"/>
          <w:szCs w:val="22"/>
        </w:rPr>
        <w:t>{{Z2_MENO}}</w:t>
      </w:r>
    </w:p>
    <w:p w14:paraId="225A319B" w14:textId="78C4CECA" w:rsidR="00536229" w:rsidRPr="00536229" w:rsidRDefault="00536229" w:rsidP="00F77E8D">
      <w:pPr>
        <w:rPr>
          <w:rFonts w:asciiTheme="majorBidi" w:hAnsiTheme="majorBidi" w:cstheme="majorBidi"/>
          <w:sz w:val="22"/>
          <w:szCs w:val="22"/>
        </w:rPr>
      </w:pPr>
      <w:r>
        <w:rPr>
          <w:rFonts w:asciiTheme="majorBidi" w:hAnsiTheme="majorBidi" w:cstheme="majorBidi"/>
          <w:sz w:val="22"/>
          <w:szCs w:val="22"/>
        </w:rPr>
        <w:tab/>
        <w:tab/>
        <w:tab/>
        <w:tab/>
        <w:tab/>
        <w:tab/>
        <w:tab/>
      </w:r>
    </w:p>
    <w:p w14:paraId="6B1B7A6A" w14:textId="77777777" w:rsidR="00536229" w:rsidRPr="00536229" w:rsidRDefault="00536229" w:rsidP="00F77E8D">
      <w:pPr>
        <w:rPr>
          <w:rFonts w:asciiTheme="majorBidi" w:hAnsiTheme="majorBidi" w:cstheme="majorBidi"/>
          <w:sz w:val="22"/>
          <w:szCs w:val="22"/>
        </w:rPr>
      </w:pPr>
    </w:p>
    <w:p w14:paraId="20BDF695" w14:textId="210165D5" w:rsidR="00536229" w:rsidRPr="00536229" w:rsidRDefault="00536229" w:rsidP="00F77E8D">
      <w:pPr>
        <w:rPr>
          <w:rFonts w:asciiTheme="majorBidi" w:hAnsiTheme="majorBidi" w:cstheme="majorBidi"/>
          <w:b/>
          <w:bCs/>
          <w:sz w:val="22"/>
          <w:szCs w:val="22"/>
          <w:lang w:val="sk-SK"/>
        </w:rPr>
      </w:pPr>
      <w:r>
        <w:rPr>
          <w:rFonts w:asciiTheme="majorBidi" w:hAnsiTheme="majorBidi" w:cstheme="majorBidi"/>
        </w:rPr>
        <w:tab/>
        <w:tab/>
        <w:tab/>
        <w:tab/>
        <w:tab/>
        <w:tab/>
        <w:tab/>
      </w:r>
    </w:p>
    <w:p w14:paraId="38CFDEF2" w14:textId="77777777" w:rsidR="00536229" w:rsidRPr="00AC2A08" w:rsidRDefault="00536229"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Pr="00AC2A08" w:rsidRDefault="001E1CB7"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737B4294" w14:textId="77777777" w:rsidR="006930CC" w:rsidRDefault="006930CC" w:rsidP="006930CC">
      <w:pPr>
        <w:rPr>
          <w:rFonts w:asciiTheme="majorBidi" w:hAnsiTheme="majorBidi" w:cstheme="majorBidi"/>
          <w:b/>
          <w:bCs/>
          <w:sz w:val="32"/>
          <w:szCs w:val="32"/>
          <w:lang w:val="sk-SK"/>
        </w:rPr>
      </w:pPr>
    </w:p>
    <w:p w14:paraId="18844E24" w14:textId="77777777" w:rsidR="006930CC" w:rsidRDefault="006930CC" w:rsidP="006930CC">
      <w:pPr>
        <w:rPr>
          <w:rFonts w:asciiTheme="majorBidi" w:hAnsiTheme="majorBidi" w:cstheme="majorBidi"/>
          <w:b/>
          <w:bCs/>
          <w:sz w:val="32"/>
          <w:szCs w:val="32"/>
          <w:lang w:val="sk-SK"/>
        </w:rPr>
      </w:pPr>
    </w:p>
    <w:p w14:paraId="405FE7E3" w14:textId="77777777" w:rsidR="006930CC" w:rsidRDefault="006930CC" w:rsidP="006930CC">
      <w:pPr>
        <w:rPr>
          <w:rFonts w:asciiTheme="majorBidi" w:hAnsiTheme="majorBidi" w:cstheme="majorBidi"/>
          <w:b/>
          <w:bCs/>
          <w:sz w:val="32"/>
          <w:szCs w:val="32"/>
          <w:lang w:val="sk-SK"/>
        </w:rPr>
      </w:pPr>
    </w:p>
    <w:p w14:paraId="21242FEF" w14:textId="77777777" w:rsidR="006930CC" w:rsidRDefault="006930CC" w:rsidP="006930CC">
      <w:pPr>
        <w:rPr>
          <w:rFonts w:asciiTheme="majorBidi" w:hAnsiTheme="majorBidi" w:cstheme="majorBidi"/>
          <w:b/>
          <w:bCs/>
          <w:sz w:val="32"/>
          <w:szCs w:val="32"/>
          <w:lang w:val="sk-SK"/>
        </w:rPr>
      </w:pPr>
    </w:p>
    <w:p w14:paraId="7EB97C21" w14:textId="77777777" w:rsidR="006930CC" w:rsidRDefault="006930CC" w:rsidP="006930CC">
      <w:pPr>
        <w:rPr>
          <w:rFonts w:asciiTheme="majorBidi" w:hAnsiTheme="majorBidi" w:cstheme="majorBidi"/>
          <w:b/>
          <w:bCs/>
          <w:sz w:val="32"/>
          <w:szCs w:val="32"/>
          <w:lang w:val="sk-SK"/>
        </w:rPr>
      </w:pPr>
    </w:p>
    <w:p w14:paraId="0E8291AD" w14:textId="77777777" w:rsidR="006930CC" w:rsidRDefault="006930CC" w:rsidP="006930CC">
      <w:pPr>
        <w:rPr>
          <w:rFonts w:asciiTheme="majorBidi" w:hAnsiTheme="majorBidi" w:cstheme="majorBidi"/>
          <w:b/>
          <w:bCs/>
          <w:sz w:val="32"/>
          <w:szCs w:val="32"/>
          <w:lang w:val="sk-SK"/>
        </w:rPr>
      </w:pPr>
    </w:p>
    <w:p w14:paraId="546570FD" w14:textId="421B4635" w:rsidR="004F4C46" w:rsidRPr="00AC2A08" w:rsidRDefault="004F4C46" w:rsidP="006930CC">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lastRenderedPageBreak/>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w:t>
        <w:lastRenderedPageBreak/>
        <w:t xml:space="preserve">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9"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10"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1"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536229" w:rsidRDefault="004F4C46" w:rsidP="004F4C46">
      <w:pPr>
        <w:rPr>
          <w:rFonts w:asciiTheme="majorBidi" w:hAnsiTheme="majorBidi" w:cstheme="majorBidi"/>
          <w:sz w:val="21"/>
          <w:szCs w:val="21"/>
          <w:lang w:val="sk-SK"/>
        </w:rPr>
      </w:pPr>
    </w:p>
    <w:p w14:paraId="283F5600"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536229" w:rsidRDefault="004F4C46" w:rsidP="004F4C46">
      <w:pPr>
        <w:rPr>
          <w:rFonts w:asciiTheme="majorBidi" w:hAnsiTheme="majorBidi" w:cstheme="majorBidi"/>
          <w:sz w:val="21"/>
          <w:szCs w:val="21"/>
          <w:lang w:val="sk-SK"/>
        </w:rPr>
      </w:pPr>
    </w:p>
    <w:p w14:paraId="58417E96"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536229" w:rsidRDefault="004F4C46" w:rsidP="004F4C46">
      <w:pPr>
        <w:rPr>
          <w:rFonts w:asciiTheme="majorBidi" w:hAnsiTheme="majorBidi" w:cstheme="majorBidi"/>
          <w:sz w:val="21"/>
          <w:szCs w:val="21"/>
          <w:lang w:val="sk-SK"/>
        </w:rPr>
      </w:pPr>
    </w:p>
    <w:p w14:paraId="5CE1A029"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536229" w:rsidRDefault="004F4C46" w:rsidP="004F4C46">
      <w:pPr>
        <w:rPr>
          <w:rFonts w:asciiTheme="majorBidi" w:hAnsiTheme="majorBidi" w:cstheme="majorBidi"/>
          <w:sz w:val="21"/>
          <w:szCs w:val="21"/>
          <w:lang w:val="sk-SK"/>
        </w:rPr>
      </w:pPr>
    </w:p>
    <w:p w14:paraId="26DE17DF"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536229" w:rsidRDefault="004F4C46" w:rsidP="004F4C46">
      <w:pPr>
        <w:rPr>
          <w:rFonts w:asciiTheme="majorBidi" w:hAnsiTheme="majorBidi" w:cstheme="majorBidi"/>
          <w:sz w:val="21"/>
          <w:szCs w:val="21"/>
          <w:lang w:val="sk-SK"/>
        </w:rPr>
      </w:pPr>
    </w:p>
    <w:p w14:paraId="79BD8A6A"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536229" w:rsidRDefault="004F4C46" w:rsidP="004F4C46">
      <w:pPr>
        <w:rPr>
          <w:rFonts w:asciiTheme="majorBidi" w:hAnsiTheme="majorBidi" w:cstheme="majorBidi"/>
          <w:sz w:val="21"/>
          <w:szCs w:val="21"/>
          <w:lang w:val="sk-SK"/>
        </w:rPr>
      </w:pPr>
    </w:p>
    <w:p w14:paraId="350B9826" w14:textId="77777777" w:rsidR="004F4C46" w:rsidRPr="00536229"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536229"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E007" w14:textId="77777777" w:rsidR="000B7B97" w:rsidRDefault="000B7B97">
      <w:r>
        <w:separator/>
      </w:r>
    </w:p>
  </w:endnote>
  <w:endnote w:type="continuationSeparator" w:id="0">
    <w:p w14:paraId="53ADA27C" w14:textId="77777777" w:rsidR="000B7B97" w:rsidRDefault="000B7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8871E" w14:textId="77777777" w:rsidR="000B7B97" w:rsidRDefault="000B7B97">
      <w:r>
        <w:separator/>
      </w:r>
    </w:p>
  </w:footnote>
  <w:footnote w:type="continuationSeparator" w:id="0">
    <w:p w14:paraId="345D1520" w14:textId="77777777" w:rsidR="000B7B97" w:rsidRDefault="000B7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4227F"/>
    <w:rsid w:val="0008096D"/>
    <w:rsid w:val="00093DA2"/>
    <w:rsid w:val="00096A8D"/>
    <w:rsid w:val="000A6EED"/>
    <w:rsid w:val="000B500F"/>
    <w:rsid w:val="000B7B97"/>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605D"/>
    <w:rsid w:val="001D74C4"/>
    <w:rsid w:val="001E1CB7"/>
    <w:rsid w:val="001F4AFB"/>
    <w:rsid w:val="002018FD"/>
    <w:rsid w:val="00217439"/>
    <w:rsid w:val="00236840"/>
    <w:rsid w:val="00244B89"/>
    <w:rsid w:val="0025107B"/>
    <w:rsid w:val="00254B1A"/>
    <w:rsid w:val="002727C6"/>
    <w:rsid w:val="002A26C4"/>
    <w:rsid w:val="002B2E64"/>
    <w:rsid w:val="003230C5"/>
    <w:rsid w:val="00325ACF"/>
    <w:rsid w:val="00366FE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36229"/>
    <w:rsid w:val="005B5F50"/>
    <w:rsid w:val="005C3E9D"/>
    <w:rsid w:val="005C3EE4"/>
    <w:rsid w:val="005D5FA5"/>
    <w:rsid w:val="005F6C00"/>
    <w:rsid w:val="00627641"/>
    <w:rsid w:val="00640D19"/>
    <w:rsid w:val="0066345C"/>
    <w:rsid w:val="00673FF6"/>
    <w:rsid w:val="006905AC"/>
    <w:rsid w:val="006930CC"/>
    <w:rsid w:val="006C4B21"/>
    <w:rsid w:val="006D1518"/>
    <w:rsid w:val="007066F5"/>
    <w:rsid w:val="007322EB"/>
    <w:rsid w:val="00741586"/>
    <w:rsid w:val="0076159A"/>
    <w:rsid w:val="007A04EB"/>
    <w:rsid w:val="007B42C0"/>
    <w:rsid w:val="007C4135"/>
    <w:rsid w:val="007F0C82"/>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74927"/>
    <w:rsid w:val="00A74A8D"/>
    <w:rsid w:val="00AA23BB"/>
    <w:rsid w:val="00AC2A08"/>
    <w:rsid w:val="00AC6F7D"/>
    <w:rsid w:val="00B12AB7"/>
    <w:rsid w:val="00B17C3E"/>
    <w:rsid w:val="00B97C78"/>
    <w:rsid w:val="00BB4AF7"/>
    <w:rsid w:val="00BC2583"/>
    <w:rsid w:val="00BC4D5B"/>
    <w:rsid w:val="00BC6EFC"/>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E1A6C"/>
    <w:rsid w:val="00EF4971"/>
    <w:rsid w:val="00EF4A7A"/>
    <w:rsid w:val="00EF73C0"/>
    <w:rsid w:val="00F42743"/>
    <w:rsid w:val="00F522E8"/>
    <w:rsid w:val="00F56093"/>
    <w:rsid w:val="00F77E8D"/>
    <w:rsid w:val="00F87E06"/>
    <w:rsid w:val="00F9126E"/>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unhideWhenUsed/>
    <w:rsid w:val="006C4B21"/>
    <w:pPr>
      <w:overflowPunct/>
      <w:autoSpaceDE/>
      <w:autoSpaceDN/>
      <w:adjustRightInd/>
      <w:spacing w:before="100" w:beforeAutospacing="1" w:after="100" w:afterAutospacing="1"/>
      <w:textAlignment w:val="auto"/>
    </w:pPr>
    <w:rPr>
      <w:sz w:val="24"/>
      <w:szCs w:val="24"/>
      <w:lang w:val="sk-SK" w:eastAsia="sk-SK"/>
    </w:rPr>
  </w:style>
  <w:style w:type="character" w:styleId="Nevyrieenzmienka">
    <w:name w:val="Unresolved Mention"/>
    <w:basedOn w:val="Predvolenpsmoodseku"/>
    <w:uiPriority w:val="99"/>
    <w:semiHidden/>
    <w:unhideWhenUsed/>
    <w:rsid w:val="00BC6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skovajsovatatiana@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lov-lex.sk/pravne-predpisy/prilohy/SK/ZZ/2015/391/20160201_4545799-2.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dr@soi.sk" TargetMode="External"/><Relationship Id="rId4" Type="http://schemas.openxmlformats.org/officeDocument/2006/relationships/settings" Target="settings.xml"/><Relationship Id="rId9" Type="http://schemas.openxmlformats.org/officeDocument/2006/relationships/hyperlink" Target="mailto:ars@soi.sk" TargetMode="External"/><Relationship Id="rId14"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3255</Words>
  <Characters>21066</Characters>
  <Application>Microsoft Office Word</Application>
  <DocSecurity>0</DocSecurity>
  <Lines>448</Lines>
  <Paragraphs>190</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2</cp:revision>
  <cp:lastPrinted>2025-01-06T09:49:00Z</cp:lastPrinted>
  <dcterms:created xsi:type="dcterms:W3CDTF">2026-02-26T21:03:00Z</dcterms:created>
  <dcterms:modified xsi:type="dcterms:W3CDTF">2026-02-26T21:03:00Z</dcterms:modified>
</cp:coreProperties>
</file>