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31D37" w14:textId="77777777" w:rsidR="00A10A1F" w:rsidRPr="00AC2A08" w:rsidRDefault="00811E5C" w:rsidP="00627641">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hAnsiTheme="majorBidi" w:cstheme="majorBidi"/>
          <w:sz w:val="28"/>
          <w:szCs w:val="28"/>
          <w:lang w:val="sk-SK"/>
        </w:rPr>
        <w:t xml:space="preserve"> </w:t>
      </w:r>
      <w:r>
        <w:rPr>
          <w:rFonts w:asciiTheme="majorBidi" w:eastAsia="Calibri" w:hAnsiTheme="majorBidi" w:cstheme="majorBidi"/>
          <w:b/>
          <w:sz w:val="28"/>
          <w:szCs w:val="28"/>
          <w:lang w:val="sk-SK"/>
        </w:rPr>
        <w:t xml:space="preserve">DOHODA O SPROSTREDKOVANÍ PREDAJA NEHNUTEĽNOSTI  </w:t>
      </w:r>
    </w:p>
    <w:p w14:paraId="5CD49F05" w14:textId="77777777" w:rsidR="00627641" w:rsidRPr="00AC2A08" w:rsidRDefault="00627641" w:rsidP="00325ACF">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eastAsia="Calibri" w:hAnsiTheme="majorBidi" w:cstheme="majorBidi"/>
          <w:b/>
          <w:sz w:val="28"/>
          <w:szCs w:val="28"/>
          <w:lang w:val="sk-SK"/>
        </w:rPr>
        <w:t>s výhradným zastúpením (exkluzivita)</w:t>
      </w:r>
    </w:p>
    <w:p w14:paraId="63E56D10" w14:textId="77777777" w:rsidR="00A10A1F" w:rsidRPr="00AC2A08" w:rsidRDefault="00627641" w:rsidP="00627641">
      <w:pPr>
        <w:pStyle w:val="Bezriadkovania"/>
        <w:jc w:val="center"/>
        <w:rPr>
          <w:rFonts w:asciiTheme="majorBidi" w:hAnsiTheme="majorBidi" w:cstheme="majorBidi"/>
        </w:rPr>
      </w:pPr>
      <w:r>
        <w:rPr>
          <w:rFonts w:asciiTheme="majorBidi" w:hAnsiTheme="majorBidi" w:cstheme="majorBidi"/>
          <w:lang w:eastAsia="cs-CZ"/>
        </w:rPr>
        <w:t xml:space="preserve"> (ďalej len ako „</w:t>
      </w:r>
      <w:r>
        <w:rPr>
          <w:rFonts w:asciiTheme="majorBidi" w:hAnsiTheme="majorBidi" w:cstheme="majorBidi"/>
          <w:b/>
          <w:lang w:eastAsia="cs-CZ"/>
        </w:rPr>
        <w:t>Dohoda</w:t>
      </w:r>
      <w:r>
        <w:rPr>
          <w:rFonts w:asciiTheme="majorBidi" w:hAnsiTheme="majorBidi" w:cstheme="majorBidi"/>
          <w:lang w:eastAsia="cs-CZ"/>
        </w:rPr>
        <w:t>“)</w:t>
      </w:r>
    </w:p>
    <w:p w14:paraId="7395EE61" w14:textId="77777777" w:rsidR="00A10A1F" w:rsidRPr="00AC2A08" w:rsidRDefault="00A10A1F" w:rsidP="00A10A1F">
      <w:pPr>
        <w:overflowPunct/>
        <w:autoSpaceDE/>
        <w:adjustRightInd/>
        <w:jc w:val="center"/>
        <w:rPr>
          <w:rFonts w:asciiTheme="majorBidi" w:eastAsia="Calibri" w:hAnsiTheme="majorBidi" w:cstheme="majorBidi"/>
          <w:sz w:val="22"/>
          <w:szCs w:val="22"/>
          <w:lang w:val="sk-SK"/>
        </w:rPr>
      </w:pPr>
      <w:r>
        <w:rPr>
          <w:rFonts w:asciiTheme="majorBidi" w:eastAsia="Calibri" w:hAnsiTheme="majorBidi" w:cstheme="majorBidi"/>
          <w:sz w:val="22"/>
          <w:szCs w:val="22"/>
          <w:lang w:val="sk-SK"/>
        </w:rPr>
        <w:t>uzatvorená v zmysle ustanovení § 51 a § 774 Občianskeho zákonníka v platnom znení medzi týmito zmluvnými stranami:</w:t>
      </w:r>
    </w:p>
    <w:p w14:paraId="5A7FA914" w14:textId="77777777" w:rsidR="00F9126E" w:rsidRDefault="00F9126E" w:rsidP="00F9126E">
      <w:pPr>
        <w:pStyle w:val="Bezriadkovania"/>
        <w:jc w:val="both"/>
        <w:rPr>
          <w:rFonts w:asciiTheme="majorBidi" w:hAnsiTheme="majorBidi" w:cstheme="majorBidi"/>
          <w:b/>
        </w:rPr>
      </w:pPr>
      <w:r>
        <w:rPr>
          <w:rFonts w:asciiTheme="majorBidi" w:hAnsiTheme="majorBidi" w:cstheme="majorBidi"/>
          <w:b/>
        </w:rPr>
        <w:t>Sprostredkovateľ:</w:t>
      </w:r>
    </w:p>
    <w:p w14:paraId="6E864213" w14:textId="77777777" w:rsidR="00F9126E" w:rsidRDefault="00F9126E" w:rsidP="00F9126E">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rPr>
        <w:t>Wealth Group Holding, s.r.o.</w:t>
      </w:r>
    </w:p>
    <w:p w14:paraId="2FA1D3A1"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 xml:space="preserve">Sídlo: </w:t>
        <w:tab/>
        <w:tab/>
        <w:tab/>
        <w:tab/>
        <w:t xml:space="preserve">Holubia 5482/1A, 903 01 Senec  </w:t>
      </w:r>
    </w:p>
    <w:p w14:paraId="6E40A393"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 xml:space="preserve">IČO: </w:t>
        <w:tab/>
        <w:tab/>
        <w:tab/>
        <w:tab/>
        <w:t>53 167 732</w:t>
      </w:r>
    </w:p>
    <w:p w14:paraId="40D0214F"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DIČ:</w:t>
        <w:tab/>
        <w:tab/>
        <w:tab/>
        <w:tab/>
        <w:t>2121325778</w:t>
      </w:r>
    </w:p>
    <w:p w14:paraId="0B9AA48D"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IČ DPH:</w:t>
        <w:tab/>
        <w:tab/>
        <w:tab/>
        <w:t>SK2121325778</w:t>
      </w:r>
    </w:p>
    <w:p w14:paraId="46A76853"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spoločnosť zapísaná v Obchodnom registri Mestského súdu Bratislava III, odd. Sro, vložka č. 147433/B</w:t>
      </w:r>
      <w:r>
        <w:rPr>
          <w:rFonts w:asciiTheme="majorBidi" w:hAnsiTheme="majorBidi" w:cstheme="majorBidi"/>
          <w:b/>
          <w:bCs/>
        </w:rPr>
        <w:t> </w:t>
      </w:r>
    </w:p>
    <w:p w14:paraId="1F5A0D59" w14:textId="77777777" w:rsidR="00F9126E" w:rsidRDefault="00F9126E" w:rsidP="00F9126E">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Sprostredkovateľ</w:t>
      </w:r>
      <w:r>
        <w:rPr>
          <w:rFonts w:asciiTheme="majorBidi" w:hAnsiTheme="majorBidi" w:cstheme="majorBidi"/>
          <w:i/>
          <w:iCs/>
        </w:rPr>
        <w:t>”)</w:t>
      </w:r>
    </w:p>
    <w:p w14:paraId="5CBED6F6" w14:textId="77777777" w:rsidR="00F9126E" w:rsidRDefault="00F9126E" w:rsidP="00F9126E">
      <w:pPr>
        <w:pStyle w:val="Bezriadkovania"/>
        <w:jc w:val="both"/>
        <w:rPr>
          <w:rFonts w:asciiTheme="majorBidi" w:hAnsiTheme="majorBidi" w:cstheme="majorBidi"/>
          <w:b/>
        </w:rPr>
      </w:pPr>
    </w:p>
    <w:p w14:paraId="20498E16" w14:textId="77777777" w:rsidR="00F9126E" w:rsidRDefault="00F9126E" w:rsidP="00F9126E">
      <w:pPr>
        <w:pStyle w:val="Bezriadkovania"/>
        <w:jc w:val="both"/>
        <w:rPr>
          <w:rFonts w:asciiTheme="majorBidi" w:hAnsiTheme="majorBidi" w:cstheme="majorBidi"/>
          <w:b/>
        </w:rPr>
      </w:pPr>
      <w:r>
        <w:rPr>
          <w:rFonts w:asciiTheme="majorBidi" w:hAnsiTheme="majorBidi" w:cstheme="majorBidi"/>
          <w:b/>
        </w:rPr>
        <w:t>v spolupráci administratívny špecialista na základe plnej moci:</w:t>
      </w:r>
    </w:p>
    <w:p w14:paraId="40DC98FD" w14:textId="77777777" w:rsidR="00F9126E" w:rsidRDefault="00F9126E" w:rsidP="00F9126E">
      <w:pPr>
        <w:pStyle w:val="Bezriadkovania"/>
        <w:jc w:val="both"/>
        <w:rPr>
          <w:rFonts w:asciiTheme="majorBidi" w:hAnsiTheme="majorBidi" w:cstheme="majorBidi"/>
          <w:bCs/>
        </w:rPr>
      </w:pPr>
    </w:p>
    <w:p w14:paraId="69E6082F" w14:textId="77777777" w:rsidR="00F9126E" w:rsidRPr="00215310" w:rsidRDefault="00F9126E" w:rsidP="00F9126E">
      <w:pPr>
        <w:pStyle w:val="Bezriadkovania"/>
        <w:jc w:val="both"/>
        <w:rPr>
          <w:rFonts w:asciiTheme="majorBidi" w:hAnsiTheme="majorBidi" w:cstheme="majorBidi"/>
        </w:rPr>
      </w:pPr>
      <w:r>
        <w:rPr>
          <w:rFonts w:asciiTheme="majorBidi" w:hAnsiTheme="majorBidi" w:cstheme="majorBidi"/>
          <w:bCs/>
        </w:rPr>
        <w:t>Obchodné meno:</w:t>
      </w:r>
      <w:r>
        <w:rPr>
          <w:rFonts w:asciiTheme="majorBidi" w:hAnsiTheme="majorBidi" w:cstheme="majorBidi"/>
          <w:b/>
        </w:rPr>
        <w:tab/>
        <w:tab/>
      </w:r>
      <w:r>
        <w:rPr>
          <w:rFonts w:ascii="Times New Roman" w:hAnsi="Times New Roman" w:cs="Times New Roman"/>
          <w:b/>
        </w:rPr>
        <w:t xml:space="preserve"/>
      </w:r>
      <w:r>
        <w:rPr>
          <w:rFonts w:ascii="Times New Roman" w:hAnsi="Times New Roman" w:cs="Times New Roman"/>
          <w:b/>
          <w:bCs/>
          <w:color w:val="0B0C0C"/>
        </w:rPr>
        <w:t>{{AS_MENO}}</w:t>
      </w:r>
    </w:p>
    <w:p w14:paraId="38D4F0F4" w14:textId="77777777" w:rsidR="00F9126E" w:rsidRPr="00215310" w:rsidRDefault="00F9126E" w:rsidP="00F9126E">
      <w:pPr>
        <w:pStyle w:val="Bezriadkovania"/>
        <w:jc w:val="both"/>
        <w:rPr>
          <w:rFonts w:asciiTheme="majorBidi" w:hAnsiTheme="majorBidi" w:cstheme="majorBidi"/>
        </w:rPr>
      </w:pPr>
      <w:r>
        <w:rPr>
          <w:rFonts w:asciiTheme="majorBidi" w:hAnsiTheme="majorBidi" w:cstheme="majorBidi"/>
        </w:rPr>
        <w:t xml:space="preserve">Sídlo: </w:t>
        <w:tab/>
        <w:tab/>
        <w:tab/>
        <w:tab/>
      </w:r>
      <w:r>
        <w:rPr>
          <w:rFonts w:asciiTheme="majorBidi" w:hAnsiTheme="majorBidi" w:cstheme="majorBidi"/>
          <w:lang w:val="cs-CZ"/>
        </w:rPr>
        <w:t>{{AS_SIDLO}}</w:t>
      </w:r>
    </w:p>
    <w:p w14:paraId="5C2CA079"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 xml:space="preserve">IČO: </w:t>
        <w:tab/>
        <w:tab/>
        <w:tab/>
        <w:tab/>
      </w:r>
      <w:r>
        <w:rPr>
          <w:rFonts w:asciiTheme="majorBidi" w:hAnsiTheme="majorBidi" w:cstheme="majorBidi"/>
          <w:lang w:val="cs-CZ"/>
        </w:rPr>
        <w:t>{{AS_ICO}}</w:t>
      </w:r>
      <w:r>
        <w:rPr>
          <w:rFonts w:asciiTheme="majorBidi" w:hAnsiTheme="majorBidi" w:cstheme="majorBidi"/>
        </w:rPr>
        <w:tab/>
        <w:tab/>
        <w:tab/>
        <w:tab/>
      </w:r>
    </w:p>
    <w:p w14:paraId="37152803"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 xml:space="preserve">Telefón: </w:t>
        <w:tab/>
        <w:tab/>
        <w:tab/>
        <w:t>{{AS_TEL}}</w:t>
      </w:r>
    </w:p>
    <w:p w14:paraId="41ACBDB4"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E-mail:</w:t>
        <w:tab/>
        <w:tab/>
        <w:tab/>
        <w:tab/>
        <w:t>{{AS_EMAIL}}</w:t>
      </w:r>
    </w:p>
    <w:p w14:paraId="1AF6683A" w14:textId="77777777" w:rsidR="00F9126E" w:rsidRDefault="00F9126E" w:rsidP="00F9126E">
      <w:pPr>
        <w:pStyle w:val="Bezriadkovania"/>
        <w:jc w:val="both"/>
        <w:rPr>
          <w:rFonts w:asciiTheme="majorBidi" w:hAnsiTheme="majorBidi" w:cstheme="majorBidi"/>
        </w:rPr>
      </w:pPr>
    </w:p>
    <w:p w14:paraId="7A0937A2" w14:textId="77777777" w:rsidR="00F9126E" w:rsidRDefault="00F9126E" w:rsidP="00F9126E">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Administratívny špecialista</w:t>
      </w:r>
      <w:r>
        <w:rPr>
          <w:rFonts w:asciiTheme="majorBidi" w:hAnsiTheme="majorBidi" w:cstheme="majorBidi"/>
          <w:i/>
          <w:iCs/>
        </w:rPr>
        <w:t>”)</w:t>
      </w:r>
    </w:p>
    <w:p w14:paraId="17E944B5" w14:textId="77777777" w:rsidR="001134C3" w:rsidRDefault="001134C3" w:rsidP="001134C3">
      <w:pPr>
        <w:pStyle w:val="Bezriadkovania"/>
        <w:jc w:val="both"/>
        <w:rPr>
          <w:rFonts w:asciiTheme="majorBidi" w:hAnsiTheme="majorBidi" w:cstheme="majorBidi"/>
          <w:b/>
        </w:rPr>
      </w:pPr>
    </w:p>
    <w:p w14:paraId="136AF796" w14:textId="0DE76D65" w:rsidR="00A10A1F" w:rsidRPr="00AC2A08" w:rsidRDefault="00A10A1F" w:rsidP="00A10A1F">
      <w:pPr>
        <w:pStyle w:val="Bezriadkovania"/>
        <w:jc w:val="both"/>
        <w:rPr>
          <w:rFonts w:asciiTheme="majorBidi" w:hAnsiTheme="majorBidi" w:cstheme="majorBidi"/>
        </w:rPr>
      </w:pPr>
    </w:p>
    <w:p w14:paraId="35DC018D" w14:textId="77777777" w:rsidR="006C4B21" w:rsidRPr="006C4B21" w:rsidRDefault="00F77E8D" w:rsidP="006C4B21">
      <w:pPr>
        <w:pStyle w:val="Bezriadkovania"/>
        <w:jc w:val="both"/>
        <w:rPr>
          <w:rFonts w:asciiTheme="majorBidi" w:hAnsiTheme="majorBidi" w:cstheme="majorBidi"/>
          <w:b/>
        </w:rPr>
      </w:pPr>
      <w:r>
        <w:rPr>
          <w:rFonts w:asciiTheme="majorBidi" w:hAnsiTheme="majorBidi" w:cstheme="majorBidi"/>
          <w:b/>
        </w:rPr>
        <w:t>Záujemca:</w:t>
      </w:r>
    </w:p>
    <w:p w14:paraId="4BEDF31B" w14:textId="3B9BD56B" w:rsidR="00F77E8D" w:rsidRPr="006C4B21" w:rsidRDefault="00F77E8D" w:rsidP="006C4B21">
      <w:pPr>
        <w:pStyle w:val="Bezriadkovania"/>
        <w:jc w:val="both"/>
        <w:rPr>
          <w:rFonts w:asciiTheme="majorBidi" w:hAnsiTheme="majorBidi" w:cstheme="majorBidi"/>
          <w:b/>
        </w:rPr>
      </w:pPr>
      <w:r>
        <w:rPr>
          <w:rFonts w:asciiTheme="majorBidi" w:hAnsiTheme="majorBidi" w:cstheme="majorBidi"/>
        </w:rPr>
        <w:t xml:space="preserve">Meno a priezvisko: </w:t>
        <w:tab/>
        <w:tab/>
      </w:r>
      <w:r>
        <w:rPr>
          <w:rFonts w:asciiTheme="majorBidi" w:hAnsiTheme="majorBidi" w:cstheme="majorBidi"/>
          <w:b/>
          <w:bCs/>
        </w:rPr>
        <w:t>{{Z1_MENO}}</w:t>
      </w:r>
      <w:r>
        <w:rPr>
          <w:rFonts w:asciiTheme="majorBidi" w:hAnsiTheme="majorBidi" w:cstheme="majorBidi"/>
          <w:b/>
          <w:bCs/>
          <w:lang w:val="cs-CZ"/>
        </w:rPr>
        <w:t/>
      </w:r>
      <w:r>
        <w:rPr>
          <w:rFonts w:asciiTheme="majorBidi" w:hAnsiTheme="majorBidi" w:cstheme="majorBidi"/>
        </w:rPr>
        <w:tab/>
      </w:r>
    </w:p>
    <w:p w14:paraId="02943E8F" w14:textId="60DCACB7" w:rsidR="00F77E8D" w:rsidRPr="006C4B21" w:rsidRDefault="00F77E8D" w:rsidP="00F77E8D">
      <w:pPr>
        <w:pStyle w:val="Bezriadkovania"/>
        <w:jc w:val="both"/>
        <w:rPr>
          <w:rFonts w:asciiTheme="majorBidi" w:hAnsiTheme="majorBidi" w:cstheme="majorBidi"/>
        </w:rPr>
      </w:pPr>
      <w:r>
        <w:rPr>
          <w:rFonts w:asciiTheme="majorBidi" w:hAnsiTheme="majorBidi" w:cstheme="majorBidi"/>
        </w:rPr>
        <w:t>Trvalé bydlisko:</w:t>
        <w:tab/>
        <w:tab/>
        <w:t xml:space="preserve">{{Z1_ADRESA}}</w:t>
        <w:tab/>
        <w:t/>
      </w:r>
    </w:p>
    <w:p w14:paraId="0C30AF12" w14:textId="138D8FC2" w:rsidR="00F77E8D" w:rsidRPr="006C4B21" w:rsidRDefault="00F77E8D" w:rsidP="00F77E8D">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lang w:val="cs-CZ"/>
        </w:rPr>
        <w:t>{{Z1_RC}}</w:t>
      </w:r>
    </w:p>
    <w:p w14:paraId="42B90515" w14:textId="711F776D" w:rsidR="00F77E8D" w:rsidRPr="006C4B21" w:rsidRDefault="00F77E8D" w:rsidP="00F77E8D">
      <w:pPr>
        <w:pStyle w:val="Bezriadkovania"/>
        <w:jc w:val="both"/>
        <w:rPr>
          <w:rFonts w:asciiTheme="majorBidi" w:hAnsiTheme="majorBidi" w:cstheme="majorBidi"/>
        </w:rPr>
      </w:pPr>
      <w:r>
        <w:rPr>
          <w:rFonts w:asciiTheme="majorBidi" w:hAnsiTheme="majorBidi" w:cstheme="majorBidi"/>
        </w:rPr>
        <w:t>Dátum narodenia:</w:t>
        <w:tab/>
        <w:tab/>
        <w:t>{{Z1_DATUM_NAR}}</w:t>
      </w:r>
    </w:p>
    <w:p w14:paraId="4F04C24C" w14:textId="74D55064" w:rsidR="00F77E8D" w:rsidRPr="006C4B21" w:rsidRDefault="00F77E8D" w:rsidP="00F77E8D">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lang w:val="cs-CZ"/>
        </w:rPr>
        <w:t>{{Z1_TEL}}</w:t>
      </w:r>
    </w:p>
    <w:p w14:paraId="28CB12D0" w14:textId="3267B954" w:rsidR="006C4B21" w:rsidRDefault="00F77E8D" w:rsidP="006C4B21">
      <w:pPr>
        <w:pStyle w:val="Bezriadkovania"/>
        <w:jc w:val="both"/>
        <w:rPr>
          <w:rFonts w:asciiTheme="majorBidi" w:hAnsiTheme="majorBidi" w:cstheme="majorBidi"/>
        </w:rPr>
      </w:pPr>
      <w:r>
        <w:rPr>
          <w:rFonts w:asciiTheme="majorBidi" w:hAnsiTheme="majorBidi" w:cstheme="majorBidi"/>
        </w:rPr>
        <w:t>E-mail:</w:t>
        <w:tab/>
        <w:tab/>
        <w:tab/>
        <w:tab/>
      </w:r>
      <w:hyperlink r:id="rId8" w:history="1">
        <w:r>
          <w:rPr>
            <w:rStyle w:val="Hypertextovprepojenie"/>
            <w:rFonts w:asciiTheme="majorBidi" w:hAnsiTheme="majorBidi" w:cstheme="majorBidi"/>
          </w:rPr>
          <w:t>{{Z1_EMAIL}}</w:t>
        </w:r>
      </w:hyperlink>
    </w:p>
    <w:p w14:paraId="64492B45" w14:textId="77777777" w:rsidR="00BC6EFC" w:rsidRDefault="00BC6EFC" w:rsidP="006C4B21">
      <w:pPr>
        <w:pStyle w:val="Bezriadkovania"/>
        <w:jc w:val="both"/>
        <w:rPr>
          <w:rFonts w:asciiTheme="majorBidi" w:hAnsiTheme="majorBidi" w:cstheme="majorBidi"/>
        </w:rPr>
      </w:pPr>
    </w:p>
    <w:p w14:paraId="6313968F" w14:textId="78AA729D" w:rsidR="00BC6EFC" w:rsidRDefault="00BC6EFC" w:rsidP="006C4B21">
      <w:pPr>
        <w:pStyle w:val="Bezriadkovania"/>
        <w:jc w:val="both"/>
        <w:rPr>
          <w:rFonts w:asciiTheme="majorBidi" w:hAnsiTheme="majorBidi" w:cstheme="majorBidi"/>
        </w:rPr>
      </w:pPr>
      <w:r>
        <w:rPr>
          <w:rFonts w:asciiTheme="majorBidi" w:hAnsiTheme="majorBidi" w:cstheme="majorBidi"/>
        </w:rPr>
        <w:t>A</w:t>
      </w:r>
    </w:p>
    <w:p w14:paraId="583F323D" w14:textId="77777777" w:rsidR="00BC6EFC" w:rsidRDefault="00BC6EFC" w:rsidP="006C4B21">
      <w:pPr>
        <w:pStyle w:val="Bezriadkovania"/>
        <w:jc w:val="both"/>
        <w:rPr>
          <w:rFonts w:asciiTheme="majorBidi" w:hAnsiTheme="majorBidi" w:cstheme="majorBidi"/>
        </w:rPr>
      </w:pPr>
    </w:p>
    <w:p w14:paraId="18BD061A" w14:textId="77777777" w:rsidR="00BC6EFC" w:rsidRPr="006C4B21" w:rsidRDefault="00BC6EFC" w:rsidP="00BC6EFC">
      <w:pPr>
        <w:pStyle w:val="Bezriadkovania"/>
        <w:jc w:val="both"/>
        <w:rPr>
          <w:rFonts w:asciiTheme="majorBidi" w:hAnsiTheme="majorBidi" w:cstheme="majorBidi"/>
          <w:b/>
        </w:rPr>
      </w:pPr>
      <w:r>
        <w:rPr>
          <w:rFonts w:asciiTheme="majorBidi" w:hAnsiTheme="majorBidi" w:cstheme="majorBidi"/>
          <w:b/>
        </w:rPr>
        <w:t>Záujemca:</w:t>
      </w:r>
    </w:p>
    <w:p w14:paraId="269FC3DA" w14:textId="012000D8" w:rsidR="00BC6EFC" w:rsidRPr="006C4B21" w:rsidRDefault="00BC6EFC" w:rsidP="00BC6EFC">
      <w:pPr>
        <w:pStyle w:val="Bezriadkovania"/>
        <w:jc w:val="both"/>
        <w:rPr>
          <w:rFonts w:asciiTheme="majorBidi" w:hAnsiTheme="majorBidi" w:cstheme="majorBidi"/>
          <w:b/>
        </w:rPr>
      </w:pPr>
      <w:r>
        <w:rPr>
          <w:rFonts w:asciiTheme="majorBidi" w:hAnsiTheme="majorBidi" w:cstheme="majorBidi"/>
        </w:rPr>
        <w:t xml:space="preserve">Meno a priezvisko: </w:t>
        <w:tab/>
        <w:tab/>
      </w:r>
      <w:r>
        <w:rPr>
          <w:rFonts w:asciiTheme="majorBidi" w:hAnsiTheme="majorBidi" w:cstheme="majorBidi"/>
          <w:b/>
          <w:bCs/>
        </w:rPr>
        <w:t>{{Z2_MENO}}</w:t>
      </w:r>
      <w:r>
        <w:rPr>
          <w:rFonts w:asciiTheme="majorBidi" w:hAnsiTheme="majorBidi" w:cstheme="majorBidi"/>
          <w:b/>
          <w:bCs/>
          <w:lang w:val="cs-CZ"/>
        </w:rPr>
        <w:t/>
      </w:r>
      <w:r>
        <w:rPr>
          <w:rFonts w:asciiTheme="majorBidi" w:hAnsiTheme="majorBidi" w:cstheme="majorBidi"/>
        </w:rPr>
        <w:tab/>
      </w:r>
    </w:p>
    <w:p w14:paraId="5A2959B6" w14:textId="43CCFF36"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Trvalé bydlisko:</w:t>
        <w:tab/>
        <w:tab/>
        <w:t xml:space="preserve">{{Z2_ADRESA}}</w:t>
      </w:r>
    </w:p>
    <w:p w14:paraId="7F637AF2" w14:textId="554F5368"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lang w:val="cs-CZ"/>
        </w:rPr>
        <w:t>{{Z2_RC}}</w:t>
      </w:r>
    </w:p>
    <w:p w14:paraId="2670A255" w14:textId="318C8278"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Dátum narodenia:</w:t>
        <w:tab/>
        <w:tab/>
        <w:t>{{Z2_DATUM_NAR}}</w:t>
      </w:r>
    </w:p>
    <w:p w14:paraId="4A10597D" w14:textId="1AF2FFE9"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lang w:val="cs-CZ"/>
        </w:rPr>
        <w:t>{{Z2_TEL}}</w:t>
      </w:r>
    </w:p>
    <w:p w14:paraId="7045FC9B" w14:textId="7F3C5FF2"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lang w:val="cs-CZ"/>
        </w:rPr>
        <w:t>{{Z2_EMAIL}}</w:t>
      </w:r>
    </w:p>
    <w:p w14:paraId="283247F6" w14:textId="6725FE3A" w:rsidR="00BC6EFC" w:rsidRPr="006C4B21" w:rsidRDefault="00BC6EFC" w:rsidP="00BC6EFC">
      <w:pPr>
        <w:pStyle w:val="Bezriadkovania"/>
        <w:jc w:val="both"/>
        <w:rPr>
          <w:rFonts w:asciiTheme="majorBidi" w:hAnsiTheme="majorBidi" w:cstheme="majorBidi"/>
          <w:b/>
        </w:rPr>
      </w:pPr>
      <w:r>
        <w:rPr>
          <w:rFonts w:asciiTheme="majorBidi" w:hAnsiTheme="majorBidi" w:cstheme="majorBidi"/>
          <w:b/>
        </w:rPr>
        <w:t>Záujemca 3:</w:t>
      </w:r>
    </w:p>
    <w:p w14:paraId="42CB213F" w14:textId="2403B21C" w:rsidR="00BC6EFC" w:rsidRPr="006C4B21" w:rsidRDefault="00BC6EFC" w:rsidP="00BC6EFC">
      <w:pPr>
        <w:pStyle w:val="Bezriadkovania"/>
        <w:jc w:val="both"/>
        <w:rPr>
          <w:rFonts w:asciiTheme="majorBidi" w:hAnsiTheme="majorBidi" w:cstheme="majorBidi"/>
          <w:b/>
        </w:rPr>
      </w:pPr>
      <w:r>
        <w:rPr>
          <w:rFonts w:asciiTheme="majorBidi" w:hAnsiTheme="majorBidi" w:cstheme="majorBidi"/>
        </w:rPr>
        <w:t xml:space="preserve">Meno a priezvisko: </w:t>
        <w:tab/>
        <w:tab/>
      </w:r>
      <w:r>
        <w:rPr>
          <w:rFonts w:asciiTheme="majorBidi" w:hAnsiTheme="majorBidi" w:cstheme="majorBidi"/>
          <w:b/>
          <w:bCs/>
        </w:rPr>
        <w:t>{{Z3_MENO}}</w:t>
      </w:r>
      <w:r>
        <w:rPr>
          <w:rFonts w:asciiTheme="majorBidi" w:hAnsiTheme="majorBidi" w:cstheme="majorBidi"/>
          <w:b/>
          <w:bCs/>
          <w:lang w:val="cs-CZ"/>
        </w:rPr>
        <w:t/>
      </w:r>
      <w:r>
        <w:rPr>
          <w:rFonts w:asciiTheme="majorBidi" w:hAnsiTheme="majorBidi" w:cstheme="majorBidi"/>
        </w:rPr>
        <w:tab/>
      </w:r>
    </w:p>
    <w:p w14:paraId="78685B40" w14:textId="7F90628A"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Trvalé bydlisko:</w:t>
        <w:tab/>
        <w:tab/>
        <w:t xml:space="preserve">{{Z3_ADRESA}}</w:t>
      </w:r>
    </w:p>
    <w:p w14:paraId="42CD53A4" w14:textId="234D8AE4"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lang w:val="cs-CZ"/>
        </w:rPr>
        <w:t>{{Z3_RC}}</w:t>
      </w:r>
    </w:p>
    <w:p w14:paraId="6F64FA3B" w14:textId="4BAF169D"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Dátum narodenia:</w:t>
        <w:tab/>
        <w:tab/>
        <w:t>{{Z3_DATUM_NAR}}</w:t>
      </w:r>
    </w:p>
    <w:p w14:paraId="27A641E4" w14:textId="1B7CC0F6"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lang w:val="cs-CZ"/>
        </w:rPr>
        <w:t>{{Z3_TEL}}</w:t>
      </w:r>
    </w:p>
    <w:p w14:paraId="4784656E" w14:textId="7A4F39DD"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lang w:val="cs-CZ"/>
        </w:rPr>
        <w:t>{{Z3_EMAIL}}</w:t>
      </w:r>
    </w:p>
    <w:p w14:paraId="782573A6" w14:textId="776EEEDF" w:rsidR="00BC6EFC" w:rsidRPr="006C4B21" w:rsidRDefault="00BC6EFC" w:rsidP="00BC6EFC">
      <w:pPr>
        <w:pStyle w:val="Bezriadkovania"/>
        <w:jc w:val="both"/>
        <w:rPr>
          <w:rFonts w:asciiTheme="majorBidi" w:hAnsiTheme="majorBidi" w:cstheme="majorBidi"/>
          <w:b/>
        </w:rPr>
      </w:pPr>
      <w:r>
        <w:rPr>
          <w:rFonts w:asciiTheme="majorBidi" w:hAnsiTheme="majorBidi" w:cstheme="majorBidi"/>
          <w:b/>
        </w:rPr>
        <w:t>Záujemca 4:</w:t>
      </w:r>
    </w:p>
    <w:p w14:paraId="6EA5B938" w14:textId="162DCCB5" w:rsidR="00BC6EFC" w:rsidRPr="006C4B21" w:rsidRDefault="00BC6EFC" w:rsidP="00BC6EFC">
      <w:pPr>
        <w:pStyle w:val="Bezriadkovania"/>
        <w:jc w:val="both"/>
        <w:rPr>
          <w:rFonts w:asciiTheme="majorBidi" w:hAnsiTheme="majorBidi" w:cstheme="majorBidi"/>
          <w:b/>
        </w:rPr>
      </w:pPr>
      <w:r>
        <w:rPr>
          <w:rFonts w:asciiTheme="majorBidi" w:hAnsiTheme="majorBidi" w:cstheme="majorBidi"/>
        </w:rPr>
        <w:t xml:space="preserve">Meno a priezvisko: </w:t>
        <w:tab/>
        <w:tab/>
      </w:r>
      <w:r>
        <w:rPr>
          <w:rFonts w:asciiTheme="majorBidi" w:hAnsiTheme="majorBidi" w:cstheme="majorBidi"/>
          <w:b/>
          <w:bCs/>
        </w:rPr>
        <w:t>{{Z4_MENO}}</w:t>
      </w:r>
      <w:r>
        <w:rPr>
          <w:rFonts w:asciiTheme="majorBidi" w:hAnsiTheme="majorBidi" w:cstheme="majorBidi"/>
          <w:b/>
          <w:bCs/>
          <w:lang w:val="cs-CZ"/>
        </w:rPr>
        <w:t/>
      </w:r>
      <w:r>
        <w:rPr>
          <w:rFonts w:asciiTheme="majorBidi" w:hAnsiTheme="majorBidi" w:cstheme="majorBidi"/>
        </w:rPr>
        <w:tab/>
      </w:r>
    </w:p>
    <w:p w14:paraId="31A6EEE7" w14:textId="1B8C8950"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Trvalé bydlisko:</w:t>
        <w:tab/>
        <w:tab/>
        <w:t xml:space="preserve">{{Z4_ADRESA}}</w:t>
      </w:r>
    </w:p>
    <w:p w14:paraId="2ECCD1EA" w14:textId="7A06ADE7"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lang w:val="cs-CZ"/>
        </w:rPr>
        <w:t>{{Z4_RC}}</w:t>
      </w:r>
    </w:p>
    <w:p w14:paraId="4A0D53DA" w14:textId="2BF9315E"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Dátum narodenia:</w:t>
        <w:tab/>
        <w:tab/>
        <w:t>{{Z4_DATUM_NAR}}</w:t>
      </w:r>
    </w:p>
    <w:p w14:paraId="5B606B4A" w14:textId="1E131EE2"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lang w:val="cs-CZ"/>
        </w:rPr>
        <w:t>{{Z4_TEL}}</w:t>
      </w:r>
    </w:p>
    <w:p w14:paraId="53FECDC3" w14:textId="773EE488"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lang w:val="cs-CZ"/>
        </w:rPr>
        <w:t>{{Z4_EMAIL}}</w:t>
      </w:r>
    </w:p>
    <w:p w14:paraId="2DCC179A" w14:textId="5B18C879" w:rsidR="00BC6EFC" w:rsidRPr="006C4B21" w:rsidRDefault="00BC6EFC" w:rsidP="00BC6EFC">
      <w:pPr>
        <w:pStyle w:val="Bezriadkovania"/>
        <w:jc w:val="both"/>
        <w:rPr>
          <w:rFonts w:asciiTheme="majorBidi" w:hAnsiTheme="majorBidi" w:cstheme="majorBidi"/>
          <w:b/>
        </w:rPr>
      </w:pPr>
      <w:r>
        <w:rPr>
          <w:rFonts w:asciiTheme="majorBidi" w:hAnsiTheme="majorBidi" w:cstheme="majorBidi"/>
          <w:b/>
        </w:rPr>
        <w:t>Záujemca 5:</w:t>
      </w:r>
    </w:p>
    <w:p w14:paraId="1C838E93" w14:textId="3DD834E2" w:rsidR="00BC6EFC" w:rsidRPr="006C4B21" w:rsidRDefault="00BC6EFC" w:rsidP="00BC6EFC">
      <w:pPr>
        <w:pStyle w:val="Bezriadkovania"/>
        <w:jc w:val="both"/>
        <w:rPr>
          <w:rFonts w:asciiTheme="majorBidi" w:hAnsiTheme="majorBidi" w:cstheme="majorBidi"/>
          <w:b/>
        </w:rPr>
      </w:pPr>
      <w:r>
        <w:rPr>
          <w:rFonts w:asciiTheme="majorBidi" w:hAnsiTheme="majorBidi" w:cstheme="majorBidi"/>
        </w:rPr>
        <w:t xml:space="preserve">Meno a priezvisko: </w:t>
        <w:tab/>
        <w:tab/>
      </w:r>
      <w:r>
        <w:rPr>
          <w:rFonts w:asciiTheme="majorBidi" w:hAnsiTheme="majorBidi" w:cstheme="majorBidi"/>
          <w:b/>
          <w:bCs/>
        </w:rPr>
        <w:t>{{Z5_MENO}}</w:t>
      </w:r>
      <w:r>
        <w:rPr>
          <w:rFonts w:asciiTheme="majorBidi" w:hAnsiTheme="majorBidi" w:cstheme="majorBidi"/>
          <w:b/>
          <w:bCs/>
          <w:lang w:val="cs-CZ"/>
        </w:rPr>
        <w:t/>
      </w:r>
      <w:r>
        <w:rPr>
          <w:rFonts w:asciiTheme="majorBidi" w:hAnsiTheme="majorBidi" w:cstheme="majorBidi"/>
        </w:rPr>
        <w:tab/>
      </w:r>
    </w:p>
    <w:p w14:paraId="2952B7A2" w14:textId="768C104D"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Trvalé bydlisko:</w:t>
        <w:tab/>
        <w:tab/>
        <w:t xml:space="preserve">{{Z5_ADRESA}}</w:t>
      </w:r>
    </w:p>
    <w:p w14:paraId="14D38311" w14:textId="47FF65F1"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lang w:val="cs-CZ"/>
        </w:rPr>
        <w:t>{{Z5_RC}}</w:t>
      </w:r>
    </w:p>
    <w:p w14:paraId="1690BDD0" w14:textId="63F4129E"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Dátum narodenia:</w:t>
        <w:tab/>
        <w:tab/>
        <w:t>{{Z5_DATUM_NAR}}</w:t>
      </w:r>
    </w:p>
    <w:p w14:paraId="5C5E5639" w14:textId="6D9ED06E"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lang w:val="cs-CZ"/>
        </w:rPr>
        <w:t>{{Z5_TEL}}</w:t>
      </w:r>
    </w:p>
    <w:p w14:paraId="67C4619F" w14:textId="7A1941F5"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lang w:val="cs-CZ"/>
        </w:rPr>
        <w:t>{{Z5_EMAIL}}</w:t>
      </w:r>
    </w:p>
    <w:p w14:paraId="7079A5AF" w14:textId="5FA66E5A" w:rsidR="00A10A1F" w:rsidRPr="006C4B21" w:rsidRDefault="00A10A1F" w:rsidP="00A10A1F">
      <w:pPr>
        <w:pStyle w:val="Bezriadkovania"/>
        <w:jc w:val="both"/>
        <w:rPr>
          <w:rFonts w:asciiTheme="majorBidi" w:hAnsiTheme="majorBidi" w:cstheme="majorBidi"/>
          <w:i/>
          <w:iCs/>
        </w:rPr>
      </w:pPr>
      <w:r>
        <w:rPr>
          <w:rFonts w:asciiTheme="majorBidi" w:hAnsiTheme="majorBidi" w:cstheme="majorBidi"/>
          <w:i/>
          <w:iCs/>
        </w:rPr>
        <w:t>(ďalej spoločne ako „</w:t>
      </w:r>
      <w:r>
        <w:rPr>
          <w:rFonts w:asciiTheme="majorBidi" w:hAnsiTheme="majorBidi" w:cstheme="majorBidi"/>
          <w:b/>
          <w:i/>
          <w:iCs/>
        </w:rPr>
        <w:t>Záujemca</w:t>
      </w:r>
      <w:r>
        <w:rPr>
          <w:rFonts w:asciiTheme="majorBidi" w:hAnsiTheme="majorBidi" w:cstheme="majorBidi"/>
          <w:i/>
          <w:iCs/>
        </w:rPr>
        <w:t>” alebo „</w:t>
      </w:r>
      <w:r>
        <w:rPr>
          <w:rFonts w:asciiTheme="majorBidi" w:hAnsiTheme="majorBidi" w:cstheme="majorBidi"/>
          <w:b/>
          <w:i/>
          <w:iCs/>
        </w:rPr>
        <w:t>Klient</w:t>
      </w:r>
      <w:r>
        <w:rPr>
          <w:rFonts w:asciiTheme="majorBidi" w:hAnsiTheme="majorBidi" w:cstheme="majorBidi"/>
          <w:i/>
          <w:iCs/>
        </w:rPr>
        <w:t>”)</w:t>
      </w:r>
    </w:p>
    <w:p w14:paraId="0BE82D6E" w14:textId="77777777" w:rsidR="00F77E8D" w:rsidRPr="006C4B21" w:rsidRDefault="00F77E8D" w:rsidP="00F77E8D">
      <w:pPr>
        <w:pStyle w:val="Bezriadkovania"/>
        <w:rPr>
          <w:rFonts w:asciiTheme="majorBidi" w:hAnsiTheme="majorBidi" w:cstheme="majorBidi"/>
          <w:b/>
        </w:rPr>
      </w:pPr>
    </w:p>
    <w:p w14:paraId="04874238" w14:textId="0838F3A8" w:rsidR="00A10A1F" w:rsidRPr="006C4B21" w:rsidRDefault="00A10A1F" w:rsidP="00627641">
      <w:pPr>
        <w:pStyle w:val="Bezriadkovania"/>
        <w:jc w:val="center"/>
        <w:rPr>
          <w:rFonts w:asciiTheme="majorBidi" w:hAnsiTheme="majorBidi" w:cstheme="majorBidi"/>
          <w:b/>
        </w:rPr>
      </w:pPr>
      <w:r>
        <w:rPr>
          <w:rFonts w:asciiTheme="majorBidi" w:hAnsiTheme="majorBidi" w:cstheme="majorBidi"/>
          <w:b/>
        </w:rPr>
        <w:t>I. ÚVODNÉ USTANOVENIA</w:t>
      </w:r>
    </w:p>
    <w:p w14:paraId="54040CF3" w14:textId="77777777" w:rsidR="00627641" w:rsidRPr="006C4B21" w:rsidRDefault="00627641" w:rsidP="00627641">
      <w:pPr>
        <w:pStyle w:val="Bezriadkovania"/>
        <w:jc w:val="center"/>
        <w:rPr>
          <w:rFonts w:asciiTheme="majorBidi" w:hAnsiTheme="majorBidi" w:cstheme="majorBidi"/>
          <w:b/>
          <w:sz w:val="6"/>
          <w:szCs w:val="6"/>
        </w:rPr>
      </w:pPr>
    </w:p>
    <w:p w14:paraId="3A719F5E" w14:textId="77777777" w:rsidR="00627641" w:rsidRPr="00AC2A08" w:rsidRDefault="003860C3" w:rsidP="00627641">
      <w:pPr>
        <w:pStyle w:val="Bezriadkovania"/>
        <w:ind w:left="708" w:hanging="708"/>
        <w:jc w:val="both"/>
        <w:rPr>
          <w:rFonts w:asciiTheme="majorBidi" w:hAnsiTheme="majorBidi" w:cstheme="majorBidi"/>
        </w:rPr>
      </w:pPr>
      <w:r>
        <w:rPr>
          <w:rFonts w:asciiTheme="majorBidi" w:hAnsiTheme="majorBidi" w:cstheme="majorBidi"/>
        </w:rPr>
        <w:t xml:space="preserve">1.1 </w:t>
        <w:tab/>
        <w:t xml:space="preserve">Záujemca je vlastníkom nasledovných nehnuteľností: </w:t>
      </w:r>
    </w:p>
    <w:p w14:paraId="33FBB1DD" w14:textId="77777777" w:rsidR="003860C3" w:rsidRPr="00AC2A08" w:rsidRDefault="003860C3" w:rsidP="003860C3">
      <w:pPr>
        <w:pStyle w:val="Bezriadkovania"/>
        <w:ind w:left="1068"/>
        <w:jc w:val="both"/>
        <w:rPr>
          <w:rFonts w:asciiTheme="majorBidi" w:hAnsiTheme="majorBidi" w:cstheme="majorBidi"/>
          <w:sz w:val="6"/>
          <w:szCs w:val="6"/>
        </w:rPr>
      </w:pPr>
    </w:p>
    <w:p>
      <w:pPr>
        <w:pStyle w:val="Bezriadkovania"/>
        <w:ind w:left="1068"/>
        <w:jc w:val="both"/>
        <w:rPr>
          <w:rFonts w:asciiTheme="majorBidi" w:hAnsiTheme="majorBidi" w:cstheme="majorBidi"/>
          <w:sz w:val="22"/>
          <w:szCs w:val="22"/>
        </w:rPr>
      </w:pPr>
      <w:r>
        <w:rPr>
          <w:rFonts w:asciiTheme="majorBidi" w:hAnsiTheme="majorBidi" w:cstheme="majorBidi"/>
          <w:b/>
          <w:bCs/>
          <w:sz w:val="22"/>
          <w:szCs w:val="22"/>
        </w:rPr>
        <w:t xml:space="preserve">- bytu č. {{BYT_CISLO}}.</w:t>
      </w:r>
      <w:r>
        <w:rPr>
          <w:rFonts w:asciiTheme="majorBidi" w:hAnsiTheme="majorBidi" w:cstheme="majorBidi"/>
          <w:sz w:val="22"/>
          <w:szCs w:val="22"/>
        </w:rPr>
        <w:t xml:space="preserve"> nachádzajúceho sa na {{BYT_POSCHODIE}} bytového domu so súp. č. {{BYT_SUPIS_CISLO}} na ulici {{BYT_ULICA}}, vo vchode {{BYT_VCHOD}}, vrátane prislúchajúceho spoluvlastníckeho podielu na spoločných častiach, zariadeniach a príslušenstve bytového domu a pozemku s par. č. {{BYT_PARC_CISLO}}, v podiele {{BYT_PODIEL}}, tak ako je zapísané na LV č. {{LV_CISLO}} vedenom Okresným úradom {{OKRES_URAD}}, katastrálny odbor, pre obec {{OBEC}}, okres {{OKRES}}, katastrálne územie {{KU_NAZOV}}</w:t>
      </w:r>
    </w:p>
    <w:p>
      <w:pPr>
        <w:pStyle w:val="Bezriadkovania"/>
        <w:ind w:left="1068"/>
        <w:jc w:val="both"/>
        <w:rPr>
          <w:rFonts w:asciiTheme="majorBidi" w:hAnsiTheme="majorBidi" w:cstheme="majorBidi"/>
          <w:sz w:val="22"/>
          <w:szCs w:val="22"/>
        </w:rPr>
      </w:pPr>
      <w:r>
        <w:rPr>
          <w:rFonts w:asciiTheme="majorBidi" w:hAnsiTheme="majorBidi" w:cstheme="majorBidi"/>
          <w:b/>
          <w:bCs/>
          <w:sz w:val="22"/>
          <w:szCs w:val="22"/>
        </w:rPr>
        <w:t xml:space="preserve">{{LV_EXTRA}}</w:t>
      </w:r>
    </w:p>
    <w:p>
      <w:pPr>
        <w:pStyle w:val="Bezriadkovania"/>
        <w:ind w:left="1068"/>
        <w:jc w:val="both"/>
      </w:pPr>
      <w:r>
        <w:rPr>
          <w:rFonts w:asciiTheme="majorBidi" w:hAnsiTheme="majorBidi" w:cstheme="majorBidi"/>
          <w:sz w:val="22"/>
          <w:szCs w:val="22"/>
        </w:rPr>
        <w:t xml:space="preserve">(ďalej len „</w:t>
      </w:r>
      <w:r>
        <w:rPr>
          <w:rFonts w:asciiTheme="majorBidi" w:hAnsiTheme="majorBidi" w:cstheme="majorBidi"/>
          <w:b/>
          <w:bCs/>
          <w:sz w:val="22"/>
          <w:szCs w:val="22"/>
        </w:rPr>
        <w:t>Nehnuteľnosť</w:t>
      </w:r>
      <w:r>
        <w:rPr>
          <w:rFonts w:asciiTheme="majorBidi" w:hAnsiTheme="majorBidi" w:cstheme="majorBidi"/>
          <w:sz w:val="22"/>
          <w:szCs w:val="22"/>
        </w:rPr>
        <w:t>“).</w:t>
      </w:r>
    </w:p>
    <w:p w14:paraId="7BCD697F" w14:textId="75E17AC0" w:rsidR="00EF73C0" w:rsidRPr="00217439" w:rsidRDefault="00EF73C0" w:rsidP="00EF73C0">
      <w:pPr>
        <w:pStyle w:val="Bezriadkovania"/>
        <w:jc w:val="both"/>
        <w:rPr>
          <w:rFonts w:asciiTheme="majorBidi" w:hAnsiTheme="majorBidi" w:cstheme="majorBidi"/>
        </w:rPr>
      </w:pPr>
    </w:p>
    <w:p w14:paraId="12553A88" w14:textId="77777777" w:rsidR="00EF73C0" w:rsidRPr="00AC2A08" w:rsidRDefault="00EF73C0" w:rsidP="00EF73C0">
      <w:pPr>
        <w:pStyle w:val="Bezriadkovania"/>
        <w:jc w:val="both"/>
        <w:rPr>
          <w:rFonts w:asciiTheme="majorBidi" w:hAnsiTheme="majorBidi" w:cstheme="majorBidi"/>
          <w:highlight w:val="cyan"/>
        </w:rPr>
      </w:pPr>
    </w:p>
    <w:p w14:paraId="18968953" w14:textId="77777777" w:rsidR="00EF73C0" w:rsidRPr="00AC2A08" w:rsidRDefault="00EF73C0" w:rsidP="00F77E8D">
      <w:pPr>
        <w:pStyle w:val="Bezriadkovania"/>
        <w:rPr>
          <w:rFonts w:asciiTheme="majorBidi" w:hAnsiTheme="majorBidi" w:cstheme="majorBidi"/>
          <w:b/>
          <w:sz w:val="16"/>
          <w:szCs w:val="16"/>
        </w:rPr>
      </w:pPr>
    </w:p>
    <w:p w14:paraId="621EEDB9" w14:textId="77777777" w:rsidR="003860C3" w:rsidRPr="00AC2A08" w:rsidRDefault="003860C3" w:rsidP="00F77E8D">
      <w:pPr>
        <w:pStyle w:val="Bezriadkovania"/>
        <w:jc w:val="center"/>
        <w:rPr>
          <w:rFonts w:asciiTheme="majorBidi" w:hAnsiTheme="majorBidi" w:cstheme="majorBidi"/>
          <w:b/>
        </w:rPr>
      </w:pPr>
      <w:r>
        <w:rPr>
          <w:rFonts w:asciiTheme="majorBidi" w:hAnsiTheme="majorBidi" w:cstheme="majorBidi"/>
          <w:b/>
        </w:rPr>
        <w:t>II. PREDMET DOHODY</w:t>
      </w:r>
    </w:p>
    <w:p w14:paraId="5792B15D" w14:textId="77777777" w:rsidR="003860C3" w:rsidRPr="00AC2A08" w:rsidRDefault="003860C3" w:rsidP="003860C3">
      <w:pPr>
        <w:pStyle w:val="Bezriadkovania"/>
        <w:jc w:val="center"/>
        <w:rPr>
          <w:rFonts w:asciiTheme="majorBidi" w:hAnsiTheme="majorBidi" w:cstheme="majorBidi"/>
          <w:b/>
          <w:sz w:val="8"/>
          <w:szCs w:val="8"/>
        </w:rPr>
      </w:pPr>
    </w:p>
    <w:p w14:paraId="31AB30DA" w14:textId="6100B6ED" w:rsidR="003860C3" w:rsidRPr="00AC2A08" w:rsidRDefault="003860C3" w:rsidP="00A05AEA">
      <w:pPr>
        <w:pStyle w:val="Bezriadkovania"/>
        <w:ind w:left="708" w:hanging="708"/>
        <w:jc w:val="both"/>
        <w:rPr>
          <w:rFonts w:asciiTheme="majorBidi" w:hAnsiTheme="majorBidi" w:cstheme="majorBidi"/>
        </w:rPr>
      </w:pPr>
      <w:r>
        <w:rPr>
          <w:rFonts w:asciiTheme="majorBidi" w:hAnsiTheme="majorBidi" w:cstheme="majorBidi"/>
          <w:bCs/>
        </w:rPr>
        <w:t>2.1</w:t>
        <w:tab/>
      </w:r>
      <w:r>
        <w:rPr>
          <w:rFonts w:asciiTheme="majorBidi" w:hAnsiTheme="majorBidi" w:cstheme="majorBidi"/>
        </w:rPr>
        <w:t>Sprostredkovateľ sa na základe tejto Dohody zaväzuje, že bude vyvíjať činnosti smerujúce k tomu, aby mal Záujemca príležitosť uzavrieť zmluvu o prevode vlastníckeho práva k Nehnuteľnosti s treťou osobou. Zmluvou o prevode vlastníckeho práva k Nehnuteľnosti sa na účely tejto Dohody rozumie akákoľvek zmluva, výsledkom ktorej je prevod vlastníckeho práva k Nehnuteľnosti alebo prevod obchodného podielu alebo majetkovej účasti v spoločnosti, ktorá je vlastníkom Nehnuteľnosti (ďalej len ako „</w:t>
      </w:r>
      <w:r>
        <w:rPr>
          <w:rFonts w:asciiTheme="majorBidi" w:hAnsiTheme="majorBidi" w:cstheme="majorBidi"/>
          <w:b/>
          <w:bCs/>
        </w:rPr>
        <w:t>Zmluva</w:t>
      </w:r>
      <w:r>
        <w:rPr>
          <w:rFonts w:asciiTheme="majorBidi" w:hAnsiTheme="majorBidi" w:cstheme="majorBidi"/>
        </w:rPr>
        <w:t>“).</w:t>
      </w:r>
    </w:p>
    <w:p w14:paraId="0F7DDC89" w14:textId="5A6DD511" w:rsidR="003860C3" w:rsidRPr="00AC2A08" w:rsidRDefault="003860C3" w:rsidP="003860C3">
      <w:pPr>
        <w:pStyle w:val="Bezriadkovania"/>
        <w:ind w:left="708" w:hanging="708"/>
        <w:jc w:val="both"/>
        <w:rPr>
          <w:rFonts w:asciiTheme="majorBidi" w:hAnsiTheme="majorBidi" w:cstheme="majorBidi"/>
        </w:rPr>
      </w:pPr>
      <w:r>
        <w:rPr>
          <w:rFonts w:asciiTheme="majorBidi" w:hAnsiTheme="majorBidi" w:cstheme="majorBidi"/>
        </w:rPr>
        <w:t>2.2</w:t>
        <w:tab/>
        <w:t>Záujemca sa zaväzuje zaplatiť Sprostredkovateľovi províziu za predpokladu, že k naplneniu predmetu tejto Dohody dôjde v súvislosti s činnosťou Sprostredkovateľa.</w:t>
      </w:r>
    </w:p>
    <w:p w14:paraId="6A82363B" w14:textId="77777777" w:rsidR="00EF73C0" w:rsidRPr="00AC2A08" w:rsidRDefault="00EF73C0" w:rsidP="00BF1203">
      <w:pPr>
        <w:pStyle w:val="Bezriadkovania"/>
        <w:jc w:val="both"/>
        <w:rPr>
          <w:rFonts w:asciiTheme="majorBidi" w:hAnsiTheme="majorBidi" w:cstheme="majorBidi"/>
          <w:sz w:val="16"/>
          <w:szCs w:val="16"/>
        </w:rPr>
      </w:pPr>
    </w:p>
    <w:p w14:paraId="19CDD0A5" w14:textId="77777777" w:rsidR="00925243" w:rsidRPr="00AC2A08" w:rsidRDefault="00925243" w:rsidP="00A10A1F">
      <w:pPr>
        <w:pStyle w:val="Bezriadkovania"/>
        <w:jc w:val="center"/>
        <w:rPr>
          <w:rFonts w:asciiTheme="majorBidi" w:hAnsiTheme="majorBidi" w:cstheme="majorBidi"/>
          <w:b/>
        </w:rPr>
      </w:pPr>
    </w:p>
    <w:p w14:paraId="206753B2" w14:textId="02BCA335" w:rsidR="00A10A1F" w:rsidRPr="00AC2A08" w:rsidRDefault="003860C3" w:rsidP="00A10A1F">
      <w:pPr>
        <w:pStyle w:val="Bezriadkovania"/>
        <w:jc w:val="center"/>
        <w:rPr>
          <w:rFonts w:asciiTheme="majorBidi" w:hAnsiTheme="majorBidi" w:cstheme="majorBidi"/>
          <w:b/>
        </w:rPr>
      </w:pPr>
      <w:r>
        <w:rPr>
          <w:rFonts w:asciiTheme="majorBidi" w:hAnsiTheme="majorBidi" w:cstheme="majorBidi"/>
          <w:b/>
        </w:rPr>
        <w:t>III. PROVÍZIA</w:t>
      </w:r>
    </w:p>
    <w:p w14:paraId="37029A79" w14:textId="77777777" w:rsidR="004A770E" w:rsidRPr="00AC2A08" w:rsidRDefault="004A770E" w:rsidP="004A770E">
      <w:pPr>
        <w:overflowPunct/>
        <w:autoSpaceDE/>
        <w:autoSpaceDN/>
        <w:adjustRightInd/>
        <w:spacing w:line="276" w:lineRule="auto"/>
        <w:jc w:val="both"/>
        <w:textAlignment w:val="auto"/>
        <w:rPr>
          <w:rFonts w:asciiTheme="majorBidi" w:hAnsiTheme="majorBidi" w:cstheme="majorBidi"/>
          <w:b/>
          <w:color w:val="000000"/>
          <w:spacing w:val="-4"/>
          <w:sz w:val="8"/>
          <w:szCs w:val="8"/>
          <w:lang w:val="sk-SK"/>
        </w:rPr>
      </w:pPr>
    </w:p>
    <w:p w14:paraId="79ECE061" w14:textId="71CCF94D" w:rsidR="004A770E" w:rsidRPr="00AC2A08" w:rsidRDefault="004A770E" w:rsidP="00325ACF">
      <w:pPr>
        <w:ind w:left="708" w:hanging="708"/>
        <w:jc w:val="both"/>
        <w:rPr>
          <w:sz w:val="22"/>
          <w:szCs w:val="22"/>
          <w:lang w:val="sk-SK"/>
        </w:rPr>
      </w:pPr>
      <w:r>
        <w:rPr>
          <w:sz w:val="22"/>
          <w:szCs w:val="22"/>
          <w:lang w:val="sk-SK"/>
        </w:rPr>
        <w:t>3.1</w:t>
        <w:tab/>
        <w:t xml:space="preserve">Zmluvné strany sa dohodli, že výška sprostredkovateľskej provízie je </w:t>
      </w:r>
      <w:r>
        <w:rPr>
          <w:b/>
          <w:bCs/>
          <w:sz w:val="22"/>
          <w:szCs w:val="22"/>
          <w:lang w:val="sk-SK"/>
        </w:rPr>
        <w:t>{{PROVIZNA}}</w:t>
      </w:r>
      <w:r>
        <w:rPr>
          <w:sz w:val="22"/>
          <w:szCs w:val="22"/>
          <w:lang w:val="sk-SK"/>
        </w:rPr>
        <w:t xml:space="preserve"> vrátane DPH z celkovej kúpnej ceny za Nehnuteľnosť.</w:t>
      </w:r>
    </w:p>
    <w:p w14:paraId="0F68F3EF" w14:textId="06544154" w:rsidR="004A770E" w:rsidRPr="00AC2A08" w:rsidRDefault="00AC2A08" w:rsidP="00325ACF">
      <w:pPr>
        <w:ind w:firstLine="708"/>
        <w:jc w:val="both"/>
        <w:rPr>
          <w:sz w:val="22"/>
          <w:szCs w:val="22"/>
          <w:lang w:val="sk-SK"/>
        </w:rPr>
      </w:pPr>
      <w:r>
        <w:rPr>
          <w:sz w:val="22"/>
          <w:szCs w:val="22"/>
          <w:lang w:val="sk-SK"/>
        </w:rPr>
        <w:t xml:space="preserve">Sprostredkovateľ je platiteľom DPH. </w:t>
      </w:r>
    </w:p>
    <w:p w14:paraId="4862D3B1" w14:textId="06D054FD" w:rsidR="004A770E" w:rsidRPr="00AC2A08" w:rsidRDefault="004A770E" w:rsidP="00325ACF">
      <w:pPr>
        <w:ind w:left="708" w:hanging="708"/>
        <w:jc w:val="both"/>
        <w:rPr>
          <w:sz w:val="22"/>
          <w:szCs w:val="22"/>
          <w:lang w:val="sk-SK"/>
        </w:rPr>
      </w:pPr>
      <w:r>
        <w:rPr>
          <w:sz w:val="22"/>
          <w:szCs w:val="22"/>
          <w:lang w:val="sk-SK"/>
        </w:rPr>
        <w:t>3.2</w:t>
        <w:tab/>
        <w:t>Sprostredkovateľovi vzniká nárok na províziu uvedenú v bode 3.1 podpísaním Zmluvy.</w:t>
      </w:r>
    </w:p>
    <w:p w14:paraId="12600C2A" w14:textId="77777777" w:rsidR="004A770E" w:rsidRPr="00AC2A08" w:rsidRDefault="004A770E" w:rsidP="00325ACF">
      <w:pPr>
        <w:ind w:left="708" w:hanging="708"/>
        <w:jc w:val="both"/>
        <w:rPr>
          <w:sz w:val="22"/>
          <w:szCs w:val="22"/>
          <w:lang w:val="sk-SK"/>
        </w:rPr>
      </w:pPr>
      <w:r>
        <w:rPr>
          <w:sz w:val="22"/>
          <w:szCs w:val="22"/>
          <w:lang w:val="sk-SK"/>
        </w:rPr>
        <w:t>3.3</w:t>
        <w:tab/>
        <w:t>Sprostredkovateľ má nárok na províziu aj po ukončení platnosti tejto Dohody, ak k uzavretiu Zmluvy došlo v súvislosti s činnosťou Sprostredkovateľa.</w:t>
      </w:r>
    </w:p>
    <w:p w14:paraId="09BF5917" w14:textId="77777777" w:rsidR="004A770E" w:rsidRPr="00AC2A08" w:rsidRDefault="003A17A2" w:rsidP="003A17A2">
      <w:pPr>
        <w:ind w:left="708" w:hanging="708"/>
        <w:jc w:val="both"/>
        <w:rPr>
          <w:sz w:val="22"/>
          <w:szCs w:val="22"/>
          <w:lang w:val="sk-SK"/>
        </w:rPr>
      </w:pPr>
      <w:r>
        <w:rPr>
          <w:sz w:val="22"/>
          <w:szCs w:val="22"/>
          <w:lang w:val="sk-SK"/>
        </w:rPr>
        <w:t>3.4</w:t>
        <w:tab/>
        <w:t>Sprostredkovateľ má nárok na províziu aj v prípade, ak Záujemca uzavrie bez ďalšej súčinnosti Sprostredkovateľa Zmluvu s treťou osobou, ktorú mu označil Sprostredkovateľ ako osobu vhodnú na uzavretie Zmluvy (napr. tak, že s touto osobou vykonal ohliadku Nehnuteľnosti). Sprostredkovateľovi vzniká nárok na províziu rovnako v  prípade, ak Záujemca uzavrie Zmluvu s osobou, ktorá je majetkovo alebo personálne prepojená s osobou, ktorú mu označil Sprostredkovateľ ako osobu vhodnú na uzavretie Zmluvy. Sprostredkovateľovi vzniká nárok na províziu aj v prípade, ak Záujemca uzavrie Zmluvu s osobou, ktorá je blízkou osobou k osobe, ktorú mu označil Sprostredkovateľ ako osobu vhodnú na uzavretie Zmluvy.</w:t>
      </w:r>
    </w:p>
    <w:p w14:paraId="0CC972D1" w14:textId="77777777" w:rsidR="00C33867" w:rsidRPr="00AC2A08" w:rsidRDefault="004A770E" w:rsidP="003A17A2">
      <w:pPr>
        <w:ind w:left="708" w:hanging="708"/>
        <w:jc w:val="both"/>
        <w:rPr>
          <w:sz w:val="22"/>
          <w:szCs w:val="22"/>
          <w:lang w:val="sk-SK"/>
        </w:rPr>
      </w:pPr>
      <w:r>
        <w:rPr>
          <w:sz w:val="22"/>
          <w:szCs w:val="22"/>
          <w:lang w:val="sk-SK"/>
        </w:rPr>
        <w:t>3.5</w:t>
        <w:tab/>
        <w:t xml:space="preserve">Akékoľvek vzájomné splatné finančné nároky, ktoré medzi stranami vzniknú, možno jednostranne započítať. </w:t>
      </w:r>
    </w:p>
    <w:p w14:paraId="27467CE4" w14:textId="77777777" w:rsidR="00C33867" w:rsidRPr="00AC2A08" w:rsidRDefault="003A17A2" w:rsidP="00325ACF">
      <w:pPr>
        <w:ind w:left="708" w:hanging="708"/>
        <w:jc w:val="both"/>
        <w:rPr>
          <w:sz w:val="22"/>
          <w:szCs w:val="22"/>
          <w:lang w:val="sk-SK"/>
        </w:rPr>
      </w:pPr>
      <w:r>
        <w:rPr>
          <w:sz w:val="22"/>
          <w:szCs w:val="22"/>
          <w:lang w:val="sk-SK"/>
        </w:rPr>
        <w:t>3.6</w:t>
        <w:tab/>
        <w:t>Provízia zahŕňa všetky náklady, ktoré Sprostredkovateľovi vznikli v súvislosti s činnosťami podľa Dohody.</w:t>
      </w:r>
    </w:p>
    <w:p w14:paraId="2ED7629C" w14:textId="21BF2F45" w:rsidR="00875805" w:rsidRPr="00AC2A08" w:rsidRDefault="003A17A2" w:rsidP="00325ACF">
      <w:pPr>
        <w:ind w:left="708" w:hanging="708"/>
        <w:jc w:val="both"/>
        <w:rPr>
          <w:sz w:val="22"/>
          <w:szCs w:val="22"/>
          <w:lang w:val="sk-SK"/>
        </w:rPr>
      </w:pPr>
      <w:r>
        <w:rPr>
          <w:sz w:val="22"/>
          <w:szCs w:val="22"/>
          <w:lang w:val="sk-SK"/>
        </w:rPr>
        <w:t>3.7</w:t>
        <w:tab/>
        <w:t xml:space="preserve">Ak Záujemca uzavrie Zmluvu na Nehnuteľnosť bez akejkoľvek súvislosti s činnosťou Sprostredkovateľa počas účinnosti tejto Dohody, zaväzuje sa Záujemca uhradiť Sprostredkovateľovi paušálnu náhradu výdavkov vo výške 50% sumy dohodnutej provízie Sprostredkovateľa uvedenej </w:t>
      </w:r>
      <w:r>
        <w:rPr>
          <w:b/>
          <w:bCs/>
          <w:sz w:val="22"/>
          <w:szCs w:val="22"/>
          <w:lang w:val="sk-SK"/>
        </w:rPr>
        <w:t>v bode 3.1</w:t>
      </w:r>
      <w:r>
        <w:rPr>
          <w:sz w:val="22"/>
          <w:szCs w:val="22"/>
          <w:lang w:val="sk-SK"/>
        </w:rPr>
        <w:t xml:space="preserve"> tejto Dohody za činnosti vykonané podľa bodu 4.6.1 tejto Dohody. </w:t>
      </w:r>
    </w:p>
    <w:p w14:paraId="1E41CF3E" w14:textId="2CFCD3A3" w:rsidR="00875805" w:rsidRPr="00AC2A08" w:rsidRDefault="00875805" w:rsidP="00325ACF">
      <w:pPr>
        <w:ind w:left="708" w:hanging="708"/>
        <w:jc w:val="both"/>
        <w:rPr>
          <w:sz w:val="22"/>
          <w:szCs w:val="22"/>
          <w:lang w:val="sk-SK"/>
        </w:rPr>
      </w:pPr>
      <w:r>
        <w:rPr>
          <w:sz w:val="22"/>
          <w:szCs w:val="22"/>
          <w:lang w:val="sk-SK"/>
        </w:rPr>
        <w:t>3.8</w:t>
        <w:tab/>
      </w:r>
      <w:r>
        <w:rPr>
          <w:sz w:val="22"/>
          <w:szCs w:val="22"/>
        </w:rPr>
        <w:t>Ak Záujemca napokon neuzavrie Zmluvu na Nehnuteľnosť, no Sprostredkovateľ už vykonal činnosti podľa bodu 4.6.1 tejto Dohody, zaväzuje sa Záujemca uhradiť Sprostredkovateľovi náhradu všetkých preukázateľných výdavkov a súvisiacich služieb, najviac však do výšky 25 % z provízie dohodnutej v bode 3.1 tejto Dohody.</w:t>
      </w:r>
    </w:p>
    <w:p w14:paraId="424FEF92" w14:textId="678E1BAB" w:rsidR="00153782" w:rsidRDefault="00875805" w:rsidP="00536229">
      <w:pPr>
        <w:ind w:left="708" w:hanging="708"/>
        <w:jc w:val="both"/>
        <w:rPr>
          <w:sz w:val="22"/>
          <w:szCs w:val="22"/>
          <w:lang w:val="sk-SK"/>
        </w:rPr>
      </w:pPr>
      <w:r>
        <w:rPr>
          <w:sz w:val="22"/>
          <w:szCs w:val="22"/>
          <w:lang w:val="sk-SK"/>
        </w:rPr>
        <w:t>3.9</w:t>
        <w:tab/>
        <w:t>Strany vyhlasujú, že výška paušálnej náhrady výdavkov je vzhľadom na zvýšené výdavky a aktivitu Sprostredkovateľa pri výhradnom sprostredko</w:t>
        <w:softHyphen/>
        <w:t>vaní primeraná. Paušálna náhrada výdavkov je splatná na účet Sprostredkovateľa najneskôr v lehote do 5 dní od doručenia výzvy adresovanej Záujemcovi.</w:t>
      </w:r>
    </w:p>
    <w:p w14:paraId="5AD16C4E" w14:textId="77777777" w:rsidR="00F9126E" w:rsidRPr="00AC2A08" w:rsidRDefault="00F9126E" w:rsidP="00F9126E">
      <w:pPr>
        <w:ind w:left="708" w:hanging="708"/>
        <w:jc w:val="both"/>
        <w:rPr>
          <w:sz w:val="22"/>
          <w:szCs w:val="22"/>
          <w:lang w:val="sk-SK"/>
        </w:rPr>
      </w:pPr>
      <w:r>
        <w:rPr>
          <w:sz w:val="22"/>
          <w:szCs w:val="22"/>
          <w:lang w:val="sk-SK"/>
        </w:rPr>
        <w:t>3.10</w:t>
        <w:tab/>
      </w:r>
      <w:r>
        <w:rPr>
          <w:sz w:val="22"/>
          <w:szCs w:val="22"/>
        </w:rPr>
        <w:t>Provízia a paušálna náhrada nákladov sa delí medzi Sprostredkovateľa a Administratívneho špecialistu. Záujemca obdrží dve faktúry za sprostredkovanie kúpy nehnuteľnosti. Jedna faktúra bude vystavená Sprostredkovateľom za sprostredkovanie predaja nehnuteľnosti a druhá faktúra Administratívnym špecialistom za podporné administratívne služby pri predaji nehnuteľnosti. Celkový súčet oboch faktúr bude vždy zodpovedať celkovej výške provízie dohodnutej podľa bodu 4.1 tejto Dohody alebo celkovej výške paušálnej náhrady nákladov dohodnutej podľa bodu 3.1 tejto Dohody.</w:t>
      </w:r>
    </w:p>
    <w:p w14:paraId="59102111" w14:textId="77777777" w:rsidR="00F9126E" w:rsidRPr="00AC2A08" w:rsidRDefault="00F9126E" w:rsidP="00536229">
      <w:pPr>
        <w:ind w:left="708" w:hanging="708"/>
        <w:jc w:val="both"/>
        <w:rPr>
          <w:sz w:val="22"/>
          <w:szCs w:val="22"/>
          <w:lang w:val="sk-SK"/>
        </w:rPr>
      </w:pPr>
    </w:p>
    <w:p w14:paraId="355E6A5A" w14:textId="41DDC6F0" w:rsidR="00153782" w:rsidRDefault="00153782" w:rsidP="00AC6F7D">
      <w:pPr>
        <w:ind w:left="708" w:hanging="708"/>
        <w:jc w:val="both"/>
        <w:rPr>
          <w:sz w:val="22"/>
          <w:szCs w:val="22"/>
          <w:lang w:val="sk-SK"/>
        </w:rPr>
      </w:pPr>
    </w:p>
    <w:p w14:paraId="1D0332B3" w14:textId="77777777" w:rsidR="00F9126E" w:rsidRDefault="00F9126E" w:rsidP="00AC6F7D">
      <w:pPr>
        <w:ind w:left="708" w:hanging="708"/>
        <w:jc w:val="both"/>
        <w:rPr>
          <w:sz w:val="22"/>
          <w:szCs w:val="22"/>
          <w:lang w:val="sk-SK"/>
        </w:rPr>
      </w:pPr>
    </w:p>
    <w:p w14:paraId="4AF3D232" w14:textId="77777777" w:rsidR="00F9126E" w:rsidRPr="00AC2A08" w:rsidRDefault="00F9126E" w:rsidP="00AC6F7D">
      <w:pPr>
        <w:ind w:left="708" w:hanging="708"/>
        <w:jc w:val="both"/>
        <w:rPr>
          <w:sz w:val="22"/>
          <w:szCs w:val="22"/>
          <w:lang w:val="sk-SK"/>
        </w:rPr>
      </w:pPr>
    </w:p>
    <w:p w14:paraId="56BC8410" w14:textId="77777777" w:rsidR="00D231A3" w:rsidRPr="00AC2A08" w:rsidRDefault="00D231A3" w:rsidP="00C33867">
      <w:pPr>
        <w:overflowPunct/>
        <w:autoSpaceDE/>
        <w:autoSpaceDN/>
        <w:adjustRightInd/>
        <w:spacing w:line="276" w:lineRule="auto"/>
        <w:ind w:left="708" w:hanging="708"/>
        <w:jc w:val="both"/>
        <w:textAlignment w:val="auto"/>
        <w:rPr>
          <w:rFonts w:asciiTheme="majorBidi" w:hAnsiTheme="majorBidi" w:cstheme="majorBidi"/>
          <w:color w:val="000000"/>
          <w:sz w:val="16"/>
          <w:szCs w:val="16"/>
          <w:lang w:val="sk-SK"/>
        </w:rPr>
      </w:pPr>
    </w:p>
    <w:p w14:paraId="791F2134" w14:textId="77777777" w:rsidR="00C33867" w:rsidRPr="00AC2A08" w:rsidRDefault="00C33867" w:rsidP="00F77E8D">
      <w:pPr>
        <w:pStyle w:val="Bezriadkovania"/>
        <w:jc w:val="center"/>
        <w:rPr>
          <w:rFonts w:asciiTheme="majorBidi" w:hAnsiTheme="majorBidi" w:cstheme="majorBidi"/>
          <w:b/>
        </w:rPr>
      </w:pPr>
      <w:r>
        <w:rPr>
          <w:rFonts w:asciiTheme="majorBidi" w:hAnsiTheme="majorBidi" w:cstheme="majorBidi"/>
          <w:b/>
        </w:rPr>
        <w:lastRenderedPageBreak/>
        <w:t>IV. POVINNOSTI SPROSTREDKOVATEĽA</w:t>
      </w:r>
    </w:p>
    <w:p w14:paraId="3A49C685" w14:textId="77777777" w:rsidR="00D231A3" w:rsidRPr="00AC2A08" w:rsidRDefault="00D231A3" w:rsidP="00FA5E0C">
      <w:pPr>
        <w:pStyle w:val="Bezriadkovania"/>
        <w:jc w:val="center"/>
        <w:rPr>
          <w:rFonts w:asciiTheme="majorBidi" w:hAnsiTheme="majorBidi" w:cstheme="majorBidi"/>
          <w:b/>
          <w:sz w:val="8"/>
          <w:szCs w:val="8"/>
        </w:rPr>
      </w:pPr>
    </w:p>
    <w:p w14:paraId="3B51B542" w14:textId="77777777" w:rsidR="00C33867" w:rsidRPr="00AC2A08" w:rsidRDefault="00C33867" w:rsidP="00325ACF">
      <w:pPr>
        <w:ind w:left="708" w:hanging="708"/>
        <w:jc w:val="both"/>
        <w:rPr>
          <w:sz w:val="22"/>
          <w:szCs w:val="22"/>
          <w:lang w:val="sk-SK"/>
        </w:rPr>
      </w:pPr>
      <w:r>
        <w:rPr>
          <w:sz w:val="22"/>
          <w:szCs w:val="22"/>
          <w:lang w:val="sk-SK"/>
        </w:rPr>
        <w:t>4.1</w:t>
        <w:tab/>
        <w:t xml:space="preserve">Sprostredkovateľ sa zaväzuje obstarať Záujemcovi za províziu uzavretie Zmluvy v súlade s podmienkami tejto Dohody. </w:t>
      </w:r>
    </w:p>
    <w:p w14:paraId="48A36FC1" w14:textId="77777777" w:rsidR="00C33867" w:rsidRPr="00AC2A08" w:rsidRDefault="00C33867" w:rsidP="00325ACF">
      <w:pPr>
        <w:ind w:left="708" w:hanging="708"/>
        <w:jc w:val="both"/>
        <w:rPr>
          <w:sz w:val="22"/>
          <w:szCs w:val="22"/>
          <w:lang w:val="sk-SK"/>
        </w:rPr>
      </w:pPr>
      <w:r>
        <w:rPr>
          <w:sz w:val="22"/>
          <w:szCs w:val="22"/>
          <w:lang w:val="sk-SK"/>
        </w:rPr>
        <w:t>4.2</w:t>
        <w:tab/>
        <w:t xml:space="preserve">Sprostredkovateľ je povinný oznamovať Záujemcovi všetky dôležité skutočnosti súvisiace so sprostredkovaním, najmä skutočnosti, ktoré môžu ovplyvniť rozhodnutie Záujemcu uzavrieť Zmluvu. </w:t>
      </w:r>
    </w:p>
    <w:p w14:paraId="41032398" w14:textId="77777777" w:rsidR="00C33867" w:rsidRPr="00AC2A08" w:rsidRDefault="00C33867" w:rsidP="00325ACF">
      <w:pPr>
        <w:ind w:left="708" w:hanging="708"/>
        <w:jc w:val="both"/>
        <w:rPr>
          <w:sz w:val="22"/>
          <w:szCs w:val="22"/>
          <w:lang w:val="sk-SK"/>
        </w:rPr>
      </w:pPr>
      <w:r>
        <w:rPr>
          <w:sz w:val="22"/>
          <w:szCs w:val="22"/>
          <w:lang w:val="sk-SK"/>
        </w:rPr>
        <w:t>4.3</w:t>
        <w:tab/>
        <w:t xml:space="preserve">Sprostredkovateľ je povinný vyhľadávať tretie osoby, ktoré majú záujem uzavrieť so Záujemcom Zmluvu na Nehnuteľnosť. </w:t>
      </w:r>
    </w:p>
    <w:p w14:paraId="307947F3" w14:textId="75B78AD8" w:rsidR="00C33867" w:rsidRPr="00AC2A08" w:rsidRDefault="00C33867" w:rsidP="00325ACF">
      <w:pPr>
        <w:ind w:left="708" w:hanging="708"/>
        <w:jc w:val="both"/>
        <w:rPr>
          <w:sz w:val="22"/>
          <w:szCs w:val="22"/>
          <w:lang w:val="sk-SK"/>
        </w:rPr>
      </w:pPr>
      <w:r>
        <w:rPr>
          <w:sz w:val="22"/>
          <w:szCs w:val="22"/>
          <w:lang w:val="sk-SK"/>
        </w:rPr>
        <w:t>4.4</w:t>
        <w:tab/>
        <w:t xml:space="preserve">Strany sa dohodli, že Sprostredkovateľ bude Nehnuteľnosť ponúkať za Záujemcom požadovanú cenu vo výške </w:t>
      </w:r>
      <w:r>
        <w:rPr>
          <w:b/>
          <w:bCs/>
          <w:sz w:val="22"/>
          <w:szCs w:val="22"/>
          <w:lang w:val="sk-SK"/>
        </w:rPr>
        <w:t>{{CENA}}</w:t>
      </w:r>
      <w:r>
        <w:rPr>
          <w:sz w:val="22"/>
          <w:szCs w:val="22"/>
          <w:lang w:val="sk-SK"/>
        </w:rPr>
        <w:t xml:space="preserve"> vrátane provízie pre Sprostredkovateľa.</w:t>
      </w:r>
    </w:p>
    <w:p w14:paraId="71046E9A" w14:textId="1B83AB33" w:rsidR="00AC2A08" w:rsidRPr="00AC2A08" w:rsidRDefault="00AC2A08" w:rsidP="00AC2A08">
      <w:pPr>
        <w:pStyle w:val="Odsekzoznamu"/>
        <w:numPr>
          <w:ilvl w:val="1"/>
          <w:numId w:val="47"/>
        </w:numPr>
        <w:jc w:val="both"/>
        <w:rPr>
          <w:sz w:val="22"/>
          <w:szCs w:val="22"/>
          <w:lang w:val="sk-SK"/>
        </w:rPr>
      </w:pPr>
      <w:r>
        <w:rPr>
          <w:sz w:val="22"/>
          <w:szCs w:val="22"/>
          <w:lang w:val="sk-SK"/>
        </w:rPr>
        <w:tab/>
        <w:t xml:space="preserve">Sprostredkovateľ nezodpovedá Záujemcovi za splnenie záväzkov tretích osôb z uzavretých    </w:t>
      </w:r>
    </w:p>
    <w:p w14:paraId="4F062FB3" w14:textId="77777777" w:rsidR="00AC2A08" w:rsidRPr="00AC2A08" w:rsidRDefault="00C33867" w:rsidP="00AC2A08">
      <w:pPr>
        <w:pStyle w:val="Odsekzoznamu"/>
        <w:ind w:left="360" w:firstLine="348"/>
        <w:jc w:val="both"/>
        <w:rPr>
          <w:sz w:val="22"/>
          <w:szCs w:val="22"/>
          <w:lang w:val="sk-SK"/>
        </w:rPr>
      </w:pPr>
      <w:r>
        <w:rPr>
          <w:sz w:val="22"/>
          <w:szCs w:val="22"/>
          <w:lang w:val="sk-SK"/>
        </w:rPr>
        <w:t>Zmlúv.</w:t>
      </w:r>
    </w:p>
    <w:p w14:paraId="6AC38C13" w14:textId="3C862495" w:rsidR="00AC2A08" w:rsidRPr="00AC2A08" w:rsidRDefault="00AC2A08" w:rsidP="00AC2A08">
      <w:pPr>
        <w:pStyle w:val="Odsekzoznamu"/>
        <w:numPr>
          <w:ilvl w:val="1"/>
          <w:numId w:val="47"/>
        </w:numPr>
        <w:jc w:val="both"/>
        <w:rPr>
          <w:sz w:val="22"/>
          <w:szCs w:val="22"/>
          <w:lang w:val="sk-SK"/>
        </w:rPr>
      </w:pPr>
      <w:r>
        <w:rPr>
          <w:sz w:val="22"/>
          <w:szCs w:val="22"/>
          <w:lang w:val="sk-SK"/>
        </w:rPr>
        <w:t xml:space="preserve">       Rozsah služieb, ktoré poskytuje Sprostredkovateľ Záujemcovi pri sprostredkovaní predaja   </w:t>
      </w:r>
    </w:p>
    <w:p w14:paraId="5C2BD528" w14:textId="47BE4E02" w:rsidR="00C33867" w:rsidRPr="00AC2A08" w:rsidRDefault="00C33867" w:rsidP="00AC2A08">
      <w:pPr>
        <w:pStyle w:val="Odsekzoznamu"/>
        <w:ind w:left="360" w:firstLine="348"/>
        <w:jc w:val="both"/>
        <w:rPr>
          <w:sz w:val="22"/>
          <w:szCs w:val="22"/>
          <w:lang w:val="sk-SK"/>
        </w:rPr>
      </w:pPr>
      <w:r>
        <w:rPr>
          <w:sz w:val="22"/>
          <w:szCs w:val="22"/>
          <w:lang w:val="sk-SK"/>
        </w:rPr>
        <w:t xml:space="preserve">Nehnuteľnosti: </w:t>
      </w:r>
    </w:p>
    <w:p w14:paraId="65424079" w14:textId="2BC9775D" w:rsidR="000F06A2" w:rsidRPr="00AC2A08" w:rsidRDefault="007F4024" w:rsidP="00AC2A08">
      <w:pPr>
        <w:jc w:val="both"/>
        <w:rPr>
          <w:sz w:val="22"/>
          <w:szCs w:val="22"/>
          <w:lang w:val="sk-SK"/>
        </w:rPr>
      </w:pPr>
      <w:r>
        <w:rPr>
          <w:sz w:val="22"/>
          <w:szCs w:val="22"/>
          <w:lang w:val="sk-SK"/>
        </w:rPr>
        <w:t>4.6.1</w:t>
      </w:r>
    </w:p>
    <w:p w14:paraId="189D504D" w14:textId="77777777" w:rsidR="00325ACF" w:rsidRPr="00AC2A08" w:rsidRDefault="00C33867" w:rsidP="00325ACF">
      <w:pPr>
        <w:pStyle w:val="Odsekzoznamu"/>
        <w:numPr>
          <w:ilvl w:val="0"/>
          <w:numId w:val="43"/>
        </w:numPr>
        <w:jc w:val="both"/>
        <w:rPr>
          <w:sz w:val="22"/>
          <w:szCs w:val="22"/>
          <w:lang w:val="sk-SK"/>
        </w:rPr>
      </w:pPr>
      <w:r>
        <w:rPr>
          <w:sz w:val="22"/>
          <w:szCs w:val="22"/>
          <w:lang w:val="sk-SK"/>
        </w:rPr>
        <w:t>Fotodokumentácia Nehnuteľnosti prostredníctvom profesionálneho fotografa</w:t>
      </w:r>
    </w:p>
    <w:p w14:paraId="661E5B9C" w14:textId="77777777" w:rsidR="00325ACF" w:rsidRPr="00AC2A08" w:rsidRDefault="00C33867" w:rsidP="00325ACF">
      <w:pPr>
        <w:pStyle w:val="Odsekzoznamu"/>
        <w:numPr>
          <w:ilvl w:val="0"/>
          <w:numId w:val="43"/>
        </w:numPr>
        <w:jc w:val="both"/>
        <w:rPr>
          <w:sz w:val="22"/>
          <w:szCs w:val="22"/>
          <w:lang w:val="sk-SK"/>
        </w:rPr>
      </w:pPr>
      <w:r>
        <w:rPr>
          <w:sz w:val="22"/>
          <w:szCs w:val="22"/>
          <w:lang w:val="sk-SK"/>
        </w:rPr>
        <w:t>Návrh stratégie predaja a stanovenia predanej ceny</w:t>
      </w:r>
    </w:p>
    <w:p w14:paraId="318D3386" w14:textId="4D7FBCD2" w:rsidR="007F4024" w:rsidRPr="00AC2A08" w:rsidRDefault="00FA5E0C" w:rsidP="007F4024">
      <w:pPr>
        <w:pStyle w:val="Odsekzoznamu"/>
        <w:numPr>
          <w:ilvl w:val="0"/>
          <w:numId w:val="43"/>
        </w:numPr>
        <w:jc w:val="both"/>
        <w:rPr>
          <w:sz w:val="22"/>
          <w:szCs w:val="22"/>
          <w:lang w:val="sk-SK"/>
        </w:rPr>
      </w:pPr>
      <w:r>
        <w:rPr>
          <w:sz w:val="22"/>
          <w:szCs w:val="22"/>
          <w:lang w:val="sk-SK"/>
        </w:rPr>
        <w:t>Profesionálna príprava Nehnuteľnosti na predaj – homestaging</w:t>
      </w:r>
    </w:p>
    <w:p w14:paraId="7565F9DB" w14:textId="260FBA3F" w:rsidR="001E1CB7" w:rsidRPr="00AC2A08" w:rsidRDefault="001E1CB7" w:rsidP="001E1CB7">
      <w:pPr>
        <w:pStyle w:val="Odsekzoznamu"/>
        <w:numPr>
          <w:ilvl w:val="0"/>
          <w:numId w:val="43"/>
        </w:numPr>
        <w:rPr>
          <w:lang w:val="sk-SK"/>
        </w:rPr>
      </w:pPr>
      <w:r>
        <w:rPr>
          <w:sz w:val="22"/>
          <w:szCs w:val="22"/>
          <w:lang w:val="sk-SK"/>
        </w:rPr>
        <w:t>Komunikácia a vyjednávanie s potenciálnymi kupujúcimi alebo záujemcami</w:t>
      </w:r>
    </w:p>
    <w:p w14:paraId="204156E7" w14:textId="29F51E74" w:rsidR="001E1CB7" w:rsidRPr="00AC2A08" w:rsidRDefault="001E1CB7" w:rsidP="001E1CB7">
      <w:pPr>
        <w:pStyle w:val="Odsekzoznamu"/>
        <w:numPr>
          <w:ilvl w:val="0"/>
          <w:numId w:val="43"/>
        </w:numPr>
        <w:jc w:val="both"/>
        <w:rPr>
          <w:sz w:val="22"/>
          <w:szCs w:val="22"/>
          <w:lang w:val="sk-SK"/>
        </w:rPr>
      </w:pPr>
      <w:r>
        <w:rPr>
          <w:sz w:val="22"/>
          <w:szCs w:val="22"/>
          <w:lang w:val="sk-SK"/>
        </w:rPr>
        <w:t>Organizovanie a vedenie obhliadok nehnuteľnosti</w:t>
      </w:r>
    </w:p>
    <w:p w14:paraId="08A68457" w14:textId="6BEAF4EA" w:rsidR="001E1CB7" w:rsidRPr="00AC2A08" w:rsidRDefault="001E1CB7" w:rsidP="001E1CB7">
      <w:pPr>
        <w:pStyle w:val="Odsekzoznamu"/>
        <w:numPr>
          <w:ilvl w:val="0"/>
          <w:numId w:val="43"/>
        </w:numPr>
        <w:jc w:val="both"/>
        <w:rPr>
          <w:sz w:val="22"/>
          <w:szCs w:val="22"/>
          <w:lang w:val="sk-SK"/>
        </w:rPr>
      </w:pPr>
      <w:r>
        <w:rPr>
          <w:sz w:val="22"/>
          <w:szCs w:val="22"/>
          <w:lang w:val="sk-SK"/>
        </w:rPr>
        <w:t>Marketing a propagácia nehnuteľnosti</w:t>
      </w:r>
    </w:p>
    <w:p w14:paraId="191B649E" w14:textId="6CA593CF" w:rsidR="007F4024" w:rsidRPr="00AC2A08" w:rsidRDefault="007F4024" w:rsidP="00AC2A08">
      <w:pPr>
        <w:jc w:val="both"/>
        <w:rPr>
          <w:sz w:val="22"/>
          <w:szCs w:val="22"/>
          <w:lang w:val="sk-SK"/>
        </w:rPr>
      </w:pPr>
      <w:r>
        <w:rPr>
          <w:sz w:val="22"/>
          <w:szCs w:val="22"/>
          <w:lang w:val="sk-SK"/>
        </w:rPr>
        <w:t>4.6.2</w:t>
      </w:r>
    </w:p>
    <w:p w14:paraId="54967080" w14:textId="77777777" w:rsidR="00325ACF" w:rsidRPr="00AC2A08" w:rsidRDefault="00FA5E0C" w:rsidP="00325ACF">
      <w:pPr>
        <w:pStyle w:val="Odsekzoznamu"/>
        <w:numPr>
          <w:ilvl w:val="0"/>
          <w:numId w:val="43"/>
        </w:numPr>
        <w:jc w:val="both"/>
        <w:rPr>
          <w:sz w:val="22"/>
          <w:szCs w:val="22"/>
          <w:lang w:val="sk-SK"/>
        </w:rPr>
      </w:pPr>
      <w:r>
        <w:rPr>
          <w:sz w:val="22"/>
          <w:szCs w:val="22"/>
          <w:lang w:val="sk-SK"/>
        </w:rPr>
        <w:t>Propagácia Nehnuteľnosti vrátane platenej reklamy na vybraných realitných portáloch</w:t>
      </w:r>
    </w:p>
    <w:p w14:paraId="2A66CD2C"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Obhliadky Nehnuteľnosti s tretími osobami</w:t>
      </w:r>
    </w:p>
    <w:p w14:paraId="44D9CF53" w14:textId="77777777" w:rsidR="00325ACF" w:rsidRPr="00AC2A08" w:rsidRDefault="00FA5E0C" w:rsidP="00325ACF">
      <w:pPr>
        <w:pStyle w:val="Odsekzoznamu"/>
        <w:numPr>
          <w:ilvl w:val="0"/>
          <w:numId w:val="43"/>
        </w:numPr>
        <w:jc w:val="both"/>
        <w:rPr>
          <w:sz w:val="22"/>
          <w:szCs w:val="22"/>
          <w:lang w:val="sk-SK"/>
        </w:rPr>
      </w:pPr>
      <w:r>
        <w:rPr>
          <w:sz w:val="22"/>
          <w:szCs w:val="22"/>
          <w:lang w:val="sk-SK"/>
        </w:rPr>
        <w:t>Zabezpečenie vypracovania rezervačnej zmluvy</w:t>
      </w:r>
    </w:p>
    <w:p w14:paraId="72F381C9" w14:textId="77777777" w:rsidR="00325ACF" w:rsidRPr="00AC2A08" w:rsidRDefault="00FA5E0C" w:rsidP="00325ACF">
      <w:pPr>
        <w:pStyle w:val="Odsekzoznamu"/>
        <w:numPr>
          <w:ilvl w:val="0"/>
          <w:numId w:val="43"/>
        </w:numPr>
        <w:jc w:val="both"/>
        <w:rPr>
          <w:sz w:val="22"/>
          <w:szCs w:val="22"/>
          <w:lang w:val="sk-SK"/>
        </w:rPr>
      </w:pPr>
      <w:r>
        <w:rPr>
          <w:sz w:val="22"/>
          <w:szCs w:val="22"/>
          <w:lang w:val="sk-SK"/>
        </w:rPr>
        <w:t xml:space="preserve">Zabezpečenie vypracovania kúpnej zmluvy </w:t>
      </w:r>
    </w:p>
    <w:p w14:paraId="02C6E5AC" w14:textId="77777777" w:rsidR="00325ACF" w:rsidRPr="00AC2A08" w:rsidRDefault="00FA5E0C" w:rsidP="00325ACF">
      <w:pPr>
        <w:pStyle w:val="Odsekzoznamu"/>
        <w:numPr>
          <w:ilvl w:val="0"/>
          <w:numId w:val="43"/>
        </w:numPr>
        <w:jc w:val="both"/>
        <w:rPr>
          <w:sz w:val="22"/>
          <w:szCs w:val="22"/>
          <w:lang w:val="sk-SK"/>
        </w:rPr>
      </w:pPr>
      <w:r>
        <w:rPr>
          <w:sz w:val="22"/>
          <w:szCs w:val="22"/>
          <w:lang w:val="sk-SK"/>
        </w:rPr>
        <w:t>Zabezpečenie návrhu na vklad do katastra nehnuteľností</w:t>
      </w:r>
    </w:p>
    <w:p w14:paraId="2365AF75"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Osobná asistencia pri úkonoch spojených s notárom, bankou a katastrom</w:t>
      </w:r>
    </w:p>
    <w:p w14:paraId="0F08E949" w14:textId="77777777" w:rsidR="00325ACF" w:rsidRPr="00AC2A08" w:rsidRDefault="00FA5E0C" w:rsidP="00325ACF">
      <w:pPr>
        <w:pStyle w:val="Odsekzoznamu"/>
        <w:numPr>
          <w:ilvl w:val="0"/>
          <w:numId w:val="43"/>
        </w:numPr>
        <w:jc w:val="both"/>
        <w:rPr>
          <w:sz w:val="22"/>
          <w:szCs w:val="22"/>
          <w:lang w:val="sk-SK"/>
        </w:rPr>
      </w:pPr>
      <w:r>
        <w:rPr>
          <w:sz w:val="22"/>
          <w:szCs w:val="22"/>
          <w:lang w:val="sk-SK"/>
        </w:rPr>
        <w:t>Poskytnutie nevyhnutnej súčinnosti banke, notárovi, advokátovi, znalcovi, finančnému sprostredkovateľovi</w:t>
      </w:r>
    </w:p>
    <w:p w14:paraId="63EA4E77"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Osobná účasť zástupcu RK pri úkonoch spojených s protokolárnym odovzdaním Nehnuteľnosti</w:t>
      </w:r>
    </w:p>
    <w:p w14:paraId="2ED106DF" w14:textId="77777777" w:rsidR="00325ACF" w:rsidRPr="00AC2A08" w:rsidRDefault="00FA5E0C" w:rsidP="00325ACF">
      <w:pPr>
        <w:pStyle w:val="Odsekzoznamu"/>
        <w:numPr>
          <w:ilvl w:val="0"/>
          <w:numId w:val="43"/>
        </w:numPr>
        <w:jc w:val="both"/>
        <w:rPr>
          <w:sz w:val="22"/>
          <w:szCs w:val="22"/>
          <w:lang w:val="sk-SK"/>
        </w:rPr>
      </w:pPr>
      <w:r>
        <w:rPr>
          <w:sz w:val="22"/>
          <w:szCs w:val="22"/>
          <w:lang w:val="sk-SK"/>
        </w:rPr>
        <w:t>Úhrada poplatku za úradné overenie podpisu predávajúceho na kúpnych zmluvách (max. 15 podpisov)</w:t>
      </w:r>
    </w:p>
    <w:p w14:paraId="2401521C" w14:textId="4468C559" w:rsidR="00FA5E0C" w:rsidRPr="00AC2A08" w:rsidRDefault="00FA5E0C" w:rsidP="00325ACF">
      <w:pPr>
        <w:pStyle w:val="Odsekzoznamu"/>
        <w:numPr>
          <w:ilvl w:val="0"/>
          <w:numId w:val="43"/>
        </w:numPr>
        <w:jc w:val="both"/>
        <w:rPr>
          <w:sz w:val="22"/>
          <w:szCs w:val="22"/>
          <w:lang w:val="sk-SK"/>
        </w:rPr>
      </w:pPr>
      <w:r>
        <w:rPr>
          <w:sz w:val="22"/>
          <w:szCs w:val="22"/>
          <w:lang w:val="sk-SK"/>
        </w:rPr>
        <w:t>Úhrada poplatku vo výške 100 EUR za návrh na vklad vlastníctva do katastra nehnuteľností</w:t>
      </w:r>
    </w:p>
    <w:p w14:paraId="61B7BF61" w14:textId="77777777" w:rsidR="00FA5E0C" w:rsidRPr="00AC2A08" w:rsidRDefault="00FA5E0C" w:rsidP="00C33867">
      <w:pPr>
        <w:jc w:val="both"/>
        <w:rPr>
          <w:rFonts w:asciiTheme="majorBidi" w:hAnsiTheme="majorBidi" w:cstheme="majorBidi"/>
          <w:sz w:val="16"/>
          <w:szCs w:val="16"/>
          <w:lang w:val="sk-SK"/>
        </w:rPr>
      </w:pPr>
    </w:p>
    <w:p w14:paraId="6135E9D1" w14:textId="77777777" w:rsidR="00EF73C0" w:rsidRPr="00AC2A08" w:rsidRDefault="00EF73C0" w:rsidP="00C33867">
      <w:pPr>
        <w:jc w:val="both"/>
        <w:rPr>
          <w:rFonts w:asciiTheme="majorBidi" w:hAnsiTheme="majorBidi" w:cstheme="majorBidi"/>
          <w:sz w:val="16"/>
          <w:szCs w:val="16"/>
          <w:lang w:val="sk-SK"/>
        </w:rPr>
      </w:pPr>
    </w:p>
    <w:p w14:paraId="6C57E13F" w14:textId="77777777" w:rsidR="00FA5E0C" w:rsidRPr="00AC2A08" w:rsidRDefault="00FA5E0C" w:rsidP="00FA5E0C">
      <w:pPr>
        <w:pStyle w:val="Bezriadkovania"/>
        <w:jc w:val="center"/>
        <w:rPr>
          <w:rFonts w:asciiTheme="majorBidi" w:hAnsiTheme="majorBidi" w:cstheme="majorBidi"/>
          <w:b/>
        </w:rPr>
      </w:pPr>
      <w:r>
        <w:rPr>
          <w:rFonts w:asciiTheme="majorBidi" w:hAnsiTheme="majorBidi" w:cstheme="majorBidi"/>
          <w:b/>
        </w:rPr>
        <w:t>V. POVINNOSTI ZÁUJEMCU</w:t>
      </w:r>
    </w:p>
    <w:p w14:paraId="0269246D" w14:textId="77777777" w:rsidR="00D231A3" w:rsidRPr="00AC2A08" w:rsidRDefault="00D231A3" w:rsidP="00FA5E0C">
      <w:pPr>
        <w:pStyle w:val="Bezriadkovania"/>
        <w:jc w:val="center"/>
        <w:rPr>
          <w:rFonts w:asciiTheme="majorBidi" w:hAnsiTheme="majorBidi" w:cstheme="majorBidi"/>
          <w:b/>
          <w:sz w:val="8"/>
          <w:szCs w:val="8"/>
        </w:rPr>
      </w:pPr>
    </w:p>
    <w:p w14:paraId="16A72AD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5.1</w:t>
        <w:tab/>
        <w:t>Záujemca sa zaväzuje Sprostredkovateľovi zaplatiť províziu vtedy, ak bola Zmluva uzatvorená s pričinením Sprostredkovateľa.</w:t>
      </w:r>
    </w:p>
    <w:p w14:paraId="26241BC8"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5.2</w:t>
        <w:tab/>
        <w:t>Záujemca je povinný bez zbytočného odkladu oznamovať Sprostredkovateľovi všetky dôležité skutočnosti súvisiace so sprostredkovaním, najmä skutočnosti, ktoré môžu ovplyvniť rozhodnutie Záujemcu uzavrieť Zmluvu.</w:t>
      </w:r>
    </w:p>
    <w:p w14:paraId="524A9AA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5.3</w:t>
        <w:tab/>
        <w:t xml:space="preserve">Záujemca je povinný sprístupniť Nehnuteľnosť pre tretie osoby, ktoré prejavili záujem o osobnú obhliadku Nehnuteľnosti. </w:t>
      </w:r>
    </w:p>
    <w:p w14:paraId="131CC295" w14:textId="77777777" w:rsidR="00FA5E0C" w:rsidRPr="00AC2A08" w:rsidRDefault="00FA5E0C" w:rsidP="00142D78">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umožniť prístup do Nehnuteľnosti pre osoby, ktoré konajú v mene Sprostredkovateľa a umožniť im vykonanie všetkých úkonov, ktoré sú nevyhnutné na získanie podrobných údajov o Nehnuteľnosti.</w:t>
      </w:r>
    </w:p>
    <w:p w14:paraId="5161788A"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na vyžiadanie odovzdať Sprostredkovateľovi všetky dokumenty a podklady, ktoré Sprostredkovateľ potrebuje na splnenie záväzkov zo Dohody.</w:t>
      </w:r>
    </w:p>
    <w:p w14:paraId="235A18A2"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5.5</w:t>
        <w:tab/>
        <w:t>Záujemca je povinný poskytnúť Sprostredkovateľovi nevyhnutne potrebnú súčinnosť na dosiahnutie výsledku Dohody.</w:t>
      </w:r>
    </w:p>
    <w:p w14:paraId="526FB1C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5.6</w:t>
        <w:tab/>
        <w:t>Ak Sprostredkovateľ vykoná obhliadku Nehnuteľnosti s treťou osobou, ktorá bola Záujemcovi už skôr predstavená (napr. iným sprostredkovateľom), je Záujemca povinný o tom Sprostredkovateľa písomne informovať, a to bezodkladne, najneskôr na prvej obhliadke tretej osoby so Sprostredkovateľom; v opačnom prípade platí, že tretia osoba je Záujemcovi neznáma.</w:t>
      </w:r>
    </w:p>
    <w:p w14:paraId="2204F318"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lastRenderedPageBreak/>
        <w:t>5.7</w:t>
        <w:tab/>
        <w:t xml:space="preserve">Záujemca uzatvorením tejto Dohody udeľuje svoj súhlas na použitie všeobecných údajov o Nehnuteľnosti a fotodokumentácie Nehnuteľnosti za účelom inzercie v tlačených médiách, internete a pod.  </w:t>
      </w:r>
    </w:p>
    <w:p w14:paraId="32EEAF98" w14:textId="77777777" w:rsidR="003A17A2" w:rsidRPr="00AC2A08" w:rsidRDefault="003A17A2" w:rsidP="003A17A2">
      <w:pPr>
        <w:pStyle w:val="Bezriadkovania"/>
        <w:ind w:left="708" w:hanging="708"/>
        <w:jc w:val="both"/>
        <w:rPr>
          <w:rFonts w:asciiTheme="majorBidi" w:hAnsiTheme="majorBidi" w:cstheme="majorBidi"/>
        </w:rPr>
      </w:pPr>
      <w:r>
        <w:rPr>
          <w:rFonts w:asciiTheme="majorBidi" w:hAnsiTheme="majorBidi" w:cstheme="majorBidi"/>
        </w:rPr>
        <w:t>5.8</w:t>
        <w:tab/>
        <w:t xml:space="preserve">Táto Dohoda o sprostredkovaní predaja nehnuteľnosti sa uzatvára ako výhradná. Záujemca sa zaväzuje, že počas doby trvania tejto Dohody neuzavrie ďalšiu zmluvu o sprostredkovaní, sprostredkovateľskú zmluvu, zmluvu o obstaraní predaja veci ani žiadnu inú obdobnú zmluvu, ktorej predmetom by bolo sprostredkovanie prevodu vlastníckeho práva k Nehnuteľnosti. V prípade porušenia povinnosti uvedenej v predchádzajúcej vete sa Záujemca zaväzuje uhradiť Sprostredkovateľovi paušálnu náhradu výdavkov vo výške </w:t>
      </w:r>
      <w:r>
        <w:rPr>
          <w:rFonts w:asciiTheme="majorBidi" w:hAnsiTheme="majorBidi" w:cstheme="majorBidi"/>
          <w:color w:val="000000" w:themeColor="text1"/>
        </w:rPr>
        <w:t>50%</w:t>
      </w:r>
      <w:r>
        <w:rPr>
          <w:rFonts w:asciiTheme="majorBidi" w:hAnsiTheme="majorBidi" w:cstheme="majorBidi"/>
          <w:color w:val="FF0000"/>
        </w:rPr>
        <w:t xml:space="preserve"> </w:t>
      </w:r>
      <w:r>
        <w:rPr>
          <w:rFonts w:asciiTheme="majorBidi" w:hAnsiTheme="majorBidi" w:cstheme="majorBidi"/>
        </w:rPr>
        <w:t xml:space="preserve">sumy dohodnutej provízie Sprostredkovateľa uvedenej </w:t>
      </w:r>
      <w:r>
        <w:rPr>
          <w:rFonts w:asciiTheme="majorBidi" w:hAnsiTheme="majorBidi" w:cstheme="majorBidi"/>
          <w:b/>
          <w:bCs/>
        </w:rPr>
        <w:t>v bode 3.1</w:t>
      </w:r>
      <w:r>
        <w:rPr>
          <w:rFonts w:asciiTheme="majorBidi" w:hAnsiTheme="majorBidi" w:cstheme="majorBidi"/>
        </w:rPr>
        <w:t xml:space="preserve"> tejto Dohody. Strany vyhlasujú, že výška paušálnej náhrady výdavkov je vzhľadom na zvýšené výdavky a aktivitu Sprostredkovateľa pri výhradnom sprostredkovaní prime</w:t>
        <w:softHyphen/>
        <w:t>raná, keďže Sprostredkovateľ v prípade výhradného sprostredkovania vynakladá výrazne vyššie výdavky na inzerciu a súvisiace služby. Paušálna náhrada výdavkov je splatná na účet Sprostredkovateľa najneskôr v lehote do 5 dní od doručenia výzvy adresovanej Záujemcovi.</w:t>
      </w:r>
    </w:p>
    <w:p w14:paraId="09D325D3" w14:textId="77777777" w:rsidR="00D231A3" w:rsidRPr="00AC2A08" w:rsidRDefault="00D231A3" w:rsidP="00FA5E0C">
      <w:pPr>
        <w:jc w:val="center"/>
        <w:rPr>
          <w:rFonts w:asciiTheme="majorBidi" w:hAnsiTheme="majorBidi" w:cstheme="majorBidi"/>
          <w:b/>
          <w:bCs/>
          <w:sz w:val="16"/>
          <w:szCs w:val="16"/>
          <w:lang w:val="sk-SK"/>
        </w:rPr>
      </w:pPr>
    </w:p>
    <w:p w14:paraId="045ECDB2" w14:textId="77777777" w:rsidR="00EF73C0" w:rsidRPr="00AC2A08" w:rsidRDefault="00EF73C0" w:rsidP="00FA5E0C">
      <w:pPr>
        <w:jc w:val="center"/>
        <w:rPr>
          <w:rFonts w:asciiTheme="majorBidi" w:hAnsiTheme="majorBidi" w:cstheme="majorBidi"/>
          <w:b/>
          <w:bCs/>
          <w:sz w:val="16"/>
          <w:szCs w:val="16"/>
          <w:lang w:val="sk-SK"/>
        </w:rPr>
      </w:pPr>
    </w:p>
    <w:p w14:paraId="589C4421" w14:textId="77777777" w:rsidR="00C5549C" w:rsidRPr="00AC2A08" w:rsidRDefault="00C5549C" w:rsidP="00FA5E0C">
      <w:pPr>
        <w:jc w:val="center"/>
        <w:rPr>
          <w:rFonts w:asciiTheme="majorBidi" w:hAnsiTheme="majorBidi" w:cstheme="majorBidi"/>
          <w:b/>
          <w:bCs/>
          <w:sz w:val="22"/>
          <w:szCs w:val="22"/>
          <w:lang w:val="sk-SK"/>
        </w:rPr>
      </w:pPr>
    </w:p>
    <w:p w14:paraId="7F016899" w14:textId="1C76B291" w:rsidR="00C5549C" w:rsidRPr="00AC2A08" w:rsidRDefault="00C5549C" w:rsidP="00FA5E0C">
      <w:pPr>
        <w:jc w:val="center"/>
        <w:rPr>
          <w:rFonts w:asciiTheme="majorBidi" w:hAnsiTheme="majorBidi" w:cstheme="majorBidi"/>
          <w:b/>
          <w:bCs/>
          <w:sz w:val="22"/>
          <w:szCs w:val="22"/>
          <w:lang w:val="sk-SK"/>
        </w:rPr>
      </w:pPr>
    </w:p>
    <w:p w14:paraId="272047FE" w14:textId="77777777" w:rsidR="00C5549C" w:rsidRPr="00AC2A08" w:rsidRDefault="00C5549C" w:rsidP="00FA5E0C">
      <w:pPr>
        <w:jc w:val="center"/>
        <w:rPr>
          <w:rFonts w:asciiTheme="majorBidi" w:hAnsiTheme="majorBidi" w:cstheme="majorBidi"/>
          <w:b/>
          <w:bCs/>
          <w:sz w:val="22"/>
          <w:szCs w:val="22"/>
          <w:lang w:val="sk-SK"/>
        </w:rPr>
      </w:pPr>
    </w:p>
    <w:p w14:paraId="4405E86D" w14:textId="7416BB67" w:rsidR="00FA5E0C" w:rsidRPr="00AC2A08"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 DORUČOVANIE</w:t>
      </w:r>
    </w:p>
    <w:p w14:paraId="31B2715E" w14:textId="77777777" w:rsidR="00D231A3" w:rsidRPr="00AC2A08" w:rsidRDefault="00D231A3" w:rsidP="00FA5E0C">
      <w:pPr>
        <w:jc w:val="center"/>
        <w:rPr>
          <w:rFonts w:asciiTheme="majorBidi" w:hAnsiTheme="majorBidi" w:cstheme="majorBidi"/>
          <w:b/>
          <w:bCs/>
          <w:sz w:val="8"/>
          <w:szCs w:val="8"/>
          <w:lang w:val="sk-SK"/>
        </w:rPr>
      </w:pPr>
    </w:p>
    <w:p w14:paraId="25B3FFD6" w14:textId="0267C599" w:rsidR="00FA5E0C" w:rsidRPr="00AC2A08"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6.1</w:t>
      </w:r>
      <w:r>
        <w:rPr>
          <w:rFonts w:asciiTheme="majorBidi" w:hAnsiTheme="majorBidi" w:cstheme="majorBidi"/>
          <w:b/>
          <w:bCs/>
          <w:sz w:val="22"/>
          <w:szCs w:val="22"/>
          <w:lang w:val="sk-SK"/>
        </w:rPr>
        <w:tab/>
      </w:r>
      <w:r>
        <w:rPr>
          <w:rFonts w:asciiTheme="majorBidi" w:eastAsia="Calibri" w:hAnsiTheme="majorBidi" w:cstheme="majorBidi"/>
          <w:color w:val="000000"/>
          <w:sz w:val="22"/>
          <w:szCs w:val="22"/>
          <w:lang w:val="sk-SK"/>
        </w:rPr>
        <w:t xml:space="preserve">Písomnosti v listinnej alebo elektronickej forme sa doručujú druhej strane na adresu uvedenú v Dohode, prípadne na inú adresu, ktorú druhá strana výslovne uviedla ako doručovaciu adresu. </w:t>
      </w:r>
      <w:r>
        <w:rPr>
          <w:rFonts w:asciiTheme="majorBidi" w:eastAsiaTheme="minorEastAsia" w:hAnsiTheme="majorBidi" w:cstheme="majorBidi"/>
          <w:sz w:val="22"/>
          <w:szCs w:val="22"/>
          <w:lang w:val="sk-SK" w:eastAsia="sk-SK"/>
        </w:rPr>
        <w:t>Na účely elektronického doručovania zmluvné strany záväzne potvrdzujú svoje emailové adresy uvedené v záhlaví tejto Dohody.</w:t>
      </w:r>
    </w:p>
    <w:p w14:paraId="056A82AC" w14:textId="77777777" w:rsidR="00FA5E0C" w:rsidRPr="00AC2A08"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6.2</w:t>
        <w:tab/>
        <w:t>Písomnosti v listinnej forme sa považujú za doručené dňom ich prevzatia druhou stranou (príjemcom). Písomnosti sa považujú za doručené aj dňom odmietnutia prevzatia písomnosti alebo dňom vrátenia zásielky odosielateľovi z dôvodu neprevzatia príjemcom v stanovenej odbernej lehote. Správy doručované elektronickou poštou (e-mailom) sa považujú za doručené v deň nasledujúci po dni odoslania elektronickej správy, ak nie je preukázaný skorší termín doručenia.</w:t>
      </w:r>
    </w:p>
    <w:p w14:paraId="004B89DD" w14:textId="20154F45" w:rsidR="00F77E8D" w:rsidRPr="00AC2A08" w:rsidRDefault="00FA5E0C" w:rsidP="00F77E8D">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6.3</w:t>
        <w:tab/>
        <w:t>Strana, ktorá zmenila svoju adresu je povinná bez zby</w:t>
        <w:softHyphen/>
        <w:t>točného odkladu o tejto skutočnosti informovať druhú stranu Dohody</w:t>
      </w:r>
    </w:p>
    <w:p w14:paraId="2DD7A391" w14:textId="77777777" w:rsidR="00F87E06" w:rsidRPr="00AC2A08" w:rsidRDefault="00F87E06" w:rsidP="00F77E8D">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p>
    <w:p w14:paraId="62EAE5AC" w14:textId="0FBDD2C5" w:rsidR="00FA5E0C" w:rsidRPr="00AC2A08"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VII. ZÁNIK DOHODY</w:t>
      </w:r>
    </w:p>
    <w:p w14:paraId="6879D2D2" w14:textId="77777777" w:rsidR="00D231A3" w:rsidRPr="00AC2A08" w:rsidRDefault="00D231A3" w:rsidP="00FA5E0C">
      <w:pPr>
        <w:jc w:val="center"/>
        <w:rPr>
          <w:rFonts w:asciiTheme="majorBidi" w:hAnsiTheme="majorBidi" w:cstheme="majorBidi"/>
          <w:b/>
          <w:bCs/>
          <w:sz w:val="8"/>
          <w:szCs w:val="8"/>
          <w:lang w:val="sk-SK"/>
        </w:rPr>
      </w:pPr>
    </w:p>
    <w:p w14:paraId="2499AC3D"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7.1</w:t>
        <w:tab/>
      </w:r>
      <w:r>
        <w:rPr>
          <w:rFonts w:asciiTheme="majorBidi" w:eastAsia="Calibri" w:hAnsiTheme="majorBidi" w:cstheme="majorBidi"/>
          <w:color w:val="000000"/>
          <w:sz w:val="22"/>
          <w:szCs w:val="22"/>
          <w:lang w:val="sk-SK"/>
        </w:rPr>
        <w:t>Dohoda zaniká splnením jej predmetu, uplynutím času, písomnou dohodou strán, príp. zánikom Sprostredkovateľa bez právneho nástupcu. Dohoda zaniká aj odstúpením, a to podľa podmienok uvedených v nasledujúcich odsekoch.</w:t>
      </w:r>
    </w:p>
    <w:p w14:paraId="367173DB" w14:textId="5755B2A1"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7.2</w:t>
        <w:tab/>
        <w:t xml:space="preserve">Strany sa dohodli, že túto Dohodu uzatvárajú na dobu určitú do {{PLATNOST_DO}}. </w:t>
      </w:r>
    </w:p>
    <w:p w14:paraId="39766E47" w14:textId="77777777" w:rsidR="004F4C46" w:rsidRPr="00AC2A08" w:rsidRDefault="004F4C46" w:rsidP="00325ACF">
      <w:pPr>
        <w:pStyle w:val="Bezriadkovania"/>
        <w:ind w:left="708" w:hanging="708"/>
        <w:jc w:val="both"/>
        <w:rPr>
          <w:rFonts w:asciiTheme="majorBidi" w:hAnsiTheme="majorBidi" w:cstheme="majorBidi"/>
        </w:rPr>
      </w:pPr>
      <w:r>
        <w:rPr>
          <w:rFonts w:asciiTheme="majorBidi" w:hAnsiTheme="majorBidi" w:cstheme="majorBidi"/>
        </w:rPr>
        <w:t>7.3</w:t>
        <w:tab/>
        <w:t>Ktorýkoľvek z účastníkov tejto Dohody ju môže vypovedať bez udania dôvodu. Výpoveď musí mať písomnú formu. Výpovedná lehota je 30 dní a začína plynúť odo dňa doručenia výpovede druhej zmluvnej strane.</w:t>
      </w:r>
    </w:p>
    <w:p w14:paraId="0F716BD8" w14:textId="7AF8F46C"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7.4</w:t>
        <w:tab/>
        <w:t>Záujemca má právo odstúpiť od tejto Dohody bez uvede</w:t>
        <w:softHyphen/>
        <w:t>nia dôvodu v lehote 14 dní odo dňa podpisu Dohody.. Pri uplatnení práva na odstúpenie od Dohody Záujemca zašle Sprostredkovateľovi oznámenie o odstúpení od tejto Dohody  v súlade s podmienkami doručovania dohodnutými v Článku VI. tejto Dohody. Na tento účel môže Záujemca použiť vzorový formulár na odstúpenie od Dohody, ktorý je odovzdaný Záujemcovi. Lehota na odstúpenie od Dohody je zacho</w:t>
        <w:softHyphen/>
        <w:t>vaná, ak Záujemca zašle oznámenie o uplatnení práva na odstúpenie od Dohody pred tým, ako uplynie lehota na odstúpenie od Dohody.</w:t>
      </w:r>
    </w:p>
    <w:p w14:paraId="0D42ECFA"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7.5</w:t>
        <w:tab/>
        <w:t>Ak Záujemca požiadal o začatie poskytovania služieb v zmysle Dohody počas lehoty na odstúpenie od Dohody, má povinnosť uhradiť Sprostredkovateľovi cenu za skutočne poskytnuté plnenia do dňa, kedy Sprostredkovateľovi bolo doručené oznámenie o odstúpení od tejto Dohody.</w:t>
      </w:r>
    </w:p>
    <w:p w14:paraId="5B89EC70" w14:textId="77777777" w:rsidR="00FA5E0C"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7.6</w:t>
        <w:tab/>
        <w:t>Záujemca nemôže odstúpiť od Dohody, ak sa poskytova</w:t>
        <w:softHyphen/>
        <w:t>nie služieb v zmysle Dohody začalo s výslovným súhlasom Zá</w:t>
        <w:softHyphen/>
        <w:t>ujemcu a Záujemca vyhlásil, že bol riadne poučený o tom, že vyjadrením tohto súhlasu stráca po úplnom poskytnutí služieb v zmysle Dohody právo na odstúpenie od Dohody, a ak už došlo k úplnému poskytnutiu služieb v zmysle Dohody.</w:t>
      </w:r>
    </w:p>
    <w:p w14:paraId="554078AD" w14:textId="77777777" w:rsidR="00FA5E0C" w:rsidRPr="00AC2A08" w:rsidRDefault="00FA5E0C" w:rsidP="004A770E">
      <w:pPr>
        <w:pStyle w:val="Bezriadkovania"/>
        <w:jc w:val="both"/>
        <w:rPr>
          <w:rFonts w:asciiTheme="majorBidi" w:hAnsiTheme="majorBidi" w:cstheme="majorBidi"/>
          <w:sz w:val="16"/>
          <w:szCs w:val="16"/>
        </w:rPr>
      </w:pPr>
    </w:p>
    <w:p w14:paraId="0696E302" w14:textId="77777777" w:rsidR="00A10A1F" w:rsidRPr="00AC2A08" w:rsidRDefault="00A10A1F" w:rsidP="00F77E8D">
      <w:pPr>
        <w:pStyle w:val="Bezriadkovania"/>
        <w:jc w:val="center"/>
        <w:rPr>
          <w:rFonts w:asciiTheme="majorBidi" w:hAnsiTheme="majorBidi" w:cstheme="majorBidi"/>
          <w:b/>
        </w:rPr>
      </w:pPr>
      <w:r>
        <w:rPr>
          <w:rFonts w:asciiTheme="majorBidi" w:hAnsiTheme="majorBidi" w:cstheme="majorBidi"/>
          <w:b/>
        </w:rPr>
        <w:t>VIII. ZÁVEREČNÉ USTANOVENIA</w:t>
      </w:r>
    </w:p>
    <w:p w14:paraId="658F67B1" w14:textId="77777777" w:rsidR="004F4C46" w:rsidRPr="00AC2A08" w:rsidRDefault="004F4C46" w:rsidP="00325ACF">
      <w:pPr>
        <w:overflowPunct/>
        <w:autoSpaceDE/>
        <w:autoSpaceDN/>
        <w:adjustRightInd/>
        <w:jc w:val="both"/>
        <w:textAlignment w:val="auto"/>
        <w:rPr>
          <w:rFonts w:asciiTheme="majorBidi" w:eastAsia="Calibri" w:hAnsiTheme="majorBidi" w:cstheme="majorBidi"/>
          <w:b/>
          <w:sz w:val="8"/>
          <w:szCs w:val="8"/>
          <w:lang w:val="sk-SK"/>
        </w:rPr>
      </w:pPr>
    </w:p>
    <w:p w14:paraId="4989D255" w14:textId="77777777" w:rsidR="004F4C46" w:rsidRPr="00AC2A08" w:rsidRDefault="004F4C46" w:rsidP="00325ACF">
      <w:pPr>
        <w:overflowPunct/>
        <w:autoSpaceDE/>
        <w:autoSpaceDN/>
        <w:adjustRightInd/>
        <w:jc w:val="both"/>
        <w:textAlignment w:val="auto"/>
        <w:rPr>
          <w:rFonts w:asciiTheme="majorBidi" w:hAnsiTheme="majorBidi" w:cstheme="majorBidi"/>
          <w:sz w:val="22"/>
          <w:szCs w:val="22"/>
          <w:lang w:val="sk-SK"/>
        </w:rPr>
      </w:pPr>
      <w:r>
        <w:rPr>
          <w:rFonts w:asciiTheme="majorBidi" w:eastAsia="Calibri" w:hAnsiTheme="majorBidi" w:cstheme="majorBidi"/>
          <w:bCs/>
          <w:sz w:val="22"/>
          <w:szCs w:val="22"/>
          <w:lang w:val="sk-SK"/>
        </w:rPr>
        <w:t>8.1</w:t>
      </w:r>
      <w:r>
        <w:rPr>
          <w:rFonts w:asciiTheme="majorBidi" w:eastAsia="Calibri" w:hAnsiTheme="majorBidi" w:cstheme="majorBidi"/>
          <w:b/>
          <w:sz w:val="22"/>
          <w:szCs w:val="22"/>
          <w:lang w:val="sk-SK"/>
        </w:rPr>
        <w:t xml:space="preserve"> </w:t>
        <w:tab/>
      </w:r>
      <w:r>
        <w:rPr>
          <w:rFonts w:asciiTheme="majorBidi" w:hAnsiTheme="majorBidi" w:cstheme="majorBidi"/>
          <w:sz w:val="22"/>
          <w:szCs w:val="22"/>
          <w:lang w:val="sk-SK"/>
        </w:rPr>
        <w:t xml:space="preserve">Táto Dohoda nadobúda platnosť a účinnosť dňom podpisu. </w:t>
      </w:r>
    </w:p>
    <w:p w14:paraId="4756E956"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8.2</w:t>
        <w:tab/>
        <w:t>Dohoda je vyhotovená v takom počte rovnopisov, aby každý jej účastník obdržal po jednom vyhotovení.</w:t>
      </w:r>
    </w:p>
    <w:p w14:paraId="6C4255A4"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8.3</w:t>
        <w:tab/>
        <w:t xml:space="preserve">Akékoľvek zmeny a dodatky k tejto Dohode je možné vykonať iba po dohode strán. </w:t>
      </w:r>
    </w:p>
    <w:p w14:paraId="47DC66C5"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8.4</w:t>
        <w:tab/>
        <w:t xml:space="preserve">Strany Dohody vyhlasujú, že si Dohodu pred jej podpisom starostlivo prečítali, jej obsahu rozumejú, že ju uzavreli na základe slobodnej a vážnej vôle, nie pod nátlakom alebo za nápadne nevýhodných podmienok a na znak súhlasu ju podpisujú. </w:t>
      </w:r>
    </w:p>
    <w:p w14:paraId="6D5F6682"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8.5</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súhlasí so začatím poskytovania sprostredkovateľských služieb pred uplynutím lehoty na odstúpenie v zmysle zákona č. 102/2014 Z. z. a vyhlasuje, že bol riadne poučený, že udelením tohto súhlasu stráca po úplnom poskytnutí sprostredkovateľských služieb právo na odstúpenie. </w:t>
      </w:r>
    </w:p>
    <w:p w14:paraId="7FEC8C59"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8.6</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súčasne s exemplárom tejto Dohody od Sprostredkovateľa prevzal aj nasledovné dokumenty:  </w:t>
      </w:r>
    </w:p>
    <w:p w14:paraId="30D12DBD"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ochrane osobných údajov</w:t>
      </w:r>
    </w:p>
    <w:p w14:paraId="63D48BCB"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možnosti reklamácie</w:t>
      </w:r>
    </w:p>
    <w:p w14:paraId="6C03C64E"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alternatívnom riešení sporov</w:t>
      </w:r>
    </w:p>
    <w:p w14:paraId="67DB9D30"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 xml:space="preserve">vzorový formulár na odstúpenie </w:t>
      </w:r>
    </w:p>
    <w:p w14:paraId="56774CDF" w14:textId="77777777" w:rsidR="00F77E8D" w:rsidRPr="00AC2A08" w:rsidRDefault="004F4C46" w:rsidP="00325ACF">
      <w:pPr>
        <w:pStyle w:val="Bezriadkovania"/>
        <w:ind w:left="708" w:hanging="708"/>
        <w:jc w:val="both"/>
        <w:rPr>
          <w:rFonts w:asciiTheme="majorBidi" w:hAnsiTheme="majorBidi" w:cstheme="majorBidi"/>
        </w:rPr>
      </w:pPr>
      <w:r>
        <w:rPr>
          <w:rFonts w:asciiTheme="majorBidi" w:hAnsiTheme="majorBidi" w:cstheme="majorBidi"/>
        </w:rPr>
        <w:t xml:space="preserve">8.7 </w:t>
        <w:tab/>
        <w:t xml:space="preserve">V prípade, ak zmluva zanikne inak ako splnením jej účelu, alebo ak je zmluva zrušená od počiatku alebo ak je zmluva neplatná, Sprostredkovateľ má nárok na náhradu účelne vynaložených nákladov, ktoré preukázateľne vynaložil na plnenie svojich zmluvných povinností. Nárok Sprostredkovateľa podľa predchádzajúcej vety zahŕňa predovšetkým náklady vzniknuté pri poskytovaní plnení uvedených v tejto Dohode, náklady na reklamnú a inzertnú činnosť, náklady na vyhotovenie obrazovej a zvukovoobrazovej dokumentácie interiéru a </w:t>
      </w:r>
    </w:p>
    <w:p w14:paraId="6F2A2834" w14:textId="03A721BA" w:rsidR="00A10A1F" w:rsidRPr="00AC2A08" w:rsidRDefault="00A10A1F" w:rsidP="00FE5340">
      <w:pPr>
        <w:pStyle w:val="Bezriadkovania"/>
        <w:ind w:left="708"/>
        <w:jc w:val="both"/>
        <w:rPr>
          <w:rFonts w:asciiTheme="majorBidi" w:hAnsiTheme="majorBidi" w:cstheme="majorBidi"/>
        </w:rPr>
      </w:pPr>
      <w:r>
        <w:rPr>
          <w:rFonts w:asciiTheme="majorBidi" w:hAnsiTheme="majorBidi" w:cstheme="majorBidi"/>
        </w:rPr>
        <w:t>exteriéru nehnuteľnosti a náklady súvisiace s obhliadkou Nehnuteľnosti. Tým nie sú dotknuté nároky Sprostredkovateľa na náhradu paušálnych nákladov podľa bodov 3.7, 3.8 a 5.8 tejto Dohody.</w:t>
      </w:r>
    </w:p>
    <w:p w14:paraId="27BC138D" w14:textId="77777777" w:rsidR="00FE5340" w:rsidRPr="00AC2A08" w:rsidRDefault="00FE5340" w:rsidP="001E1CB7">
      <w:pPr>
        <w:pStyle w:val="Bezriadkovania"/>
        <w:ind w:left="708"/>
        <w:jc w:val="both"/>
        <w:rPr>
          <w:rFonts w:asciiTheme="majorBidi" w:hAnsiTheme="majorBidi" w:cstheme="majorBidi"/>
        </w:rPr>
      </w:pPr>
    </w:p>
    <w:p w14:paraId="3A1793C0" w14:textId="77777777" w:rsidR="00F77E8D" w:rsidRPr="00AC2A08" w:rsidRDefault="00F77E8D" w:rsidP="00A10A1F">
      <w:pPr>
        <w:pStyle w:val="Bezriadkovania"/>
        <w:jc w:val="both"/>
        <w:rPr>
          <w:rFonts w:asciiTheme="majorBidi" w:hAnsiTheme="majorBidi" w:cstheme="majorBidi"/>
          <w:b/>
          <w:bCs/>
        </w:rPr>
      </w:pPr>
    </w:p>
    <w:p w14:paraId="47F9EA89" w14:textId="55744B19" w:rsidR="00A10A1F" w:rsidRPr="00AC2A08" w:rsidRDefault="00BF1203" w:rsidP="00A10A1F">
      <w:pPr>
        <w:pStyle w:val="Bezriadkovania"/>
        <w:jc w:val="both"/>
        <w:rPr>
          <w:rFonts w:asciiTheme="majorBidi" w:hAnsiTheme="majorBidi" w:cstheme="majorBidi"/>
          <w:b/>
          <w:bCs/>
        </w:rPr>
      </w:pPr>
      <w:r>
        <w:rPr>
          <w:rFonts w:asciiTheme="majorBidi" w:hAnsiTheme="majorBidi" w:cstheme="majorBidi"/>
          <w:b/>
          <w:bCs/>
        </w:rPr>
        <w:t>Sprostredkovateľ:</w:t>
        <w:tab/>
        <w:tab/>
        <w:tab/>
        <w:tab/>
        <w:tab/>
        <w:t>Záujemca:</w:t>
      </w:r>
    </w:p>
    <w:p w14:paraId="59A76EEC" w14:textId="77777777" w:rsidR="00BF1203" w:rsidRPr="00AC2A08" w:rsidRDefault="00A10A1F" w:rsidP="00BF1203">
      <w:pPr>
        <w:pStyle w:val="Bezriadkovania"/>
        <w:jc w:val="both"/>
        <w:rPr>
          <w:rFonts w:asciiTheme="majorBidi" w:hAnsiTheme="majorBidi" w:cstheme="majorBidi"/>
        </w:rPr>
      </w:pPr>
      <w:r>
        <w:rPr>
          <w:rFonts w:asciiTheme="majorBidi" w:hAnsiTheme="majorBidi" w:cstheme="majorBidi"/>
        </w:rPr>
        <w:t>V ............................... dňa ..............</w:t>
        <w:tab/>
        <w:tab/>
        <w:tab/>
        <w:t>V ............................... dňa ...........</w:t>
      </w:r>
    </w:p>
    <w:p w14:paraId="075735D2" w14:textId="77777777" w:rsidR="00A10A1F" w:rsidRPr="00AC2A08" w:rsidRDefault="00A10A1F" w:rsidP="00BF1203">
      <w:pPr>
        <w:pStyle w:val="Bezriadkovania"/>
        <w:jc w:val="both"/>
        <w:rPr>
          <w:rFonts w:asciiTheme="majorBidi" w:hAnsiTheme="majorBidi" w:cstheme="majorBidi"/>
        </w:rPr>
      </w:pPr>
    </w:p>
    <w:p w14:paraId="37B863D9" w14:textId="77777777" w:rsidR="00A10A1F" w:rsidRPr="00AC2A08" w:rsidRDefault="00A10A1F" w:rsidP="00A10A1F">
      <w:pPr>
        <w:pStyle w:val="Bezriadkovania"/>
        <w:jc w:val="both"/>
        <w:rPr>
          <w:rFonts w:asciiTheme="majorBidi" w:hAnsiTheme="majorBidi" w:cstheme="majorBidi"/>
        </w:rPr>
      </w:pPr>
    </w:p>
    <w:p w14:paraId="37DB5C44" w14:textId="218D6A90" w:rsidR="00A10A1F" w:rsidRPr="00AC2A08" w:rsidRDefault="00A10A1F" w:rsidP="004F4C46">
      <w:pPr>
        <w:pStyle w:val="Bezriadkovania"/>
        <w:jc w:val="both"/>
        <w:rPr>
          <w:rFonts w:asciiTheme="majorBidi" w:hAnsiTheme="majorBidi" w:cstheme="majorBidi"/>
        </w:rPr>
      </w:pPr>
      <w:r>
        <w:rPr>
          <w:rFonts w:asciiTheme="majorBidi" w:hAnsiTheme="majorBidi" w:cstheme="majorBidi"/>
        </w:rPr>
        <w:t>___________________________________</w:t>
        <w:tab/>
        <w:tab/>
        <w:t>_______________________________</w:t>
      </w:r>
    </w:p>
    <w:p w14:paraId="24F5FAEE" w14:textId="386D5541" w:rsidR="001134C3" w:rsidRDefault="00536229" w:rsidP="001134C3">
      <w:pPr>
        <w:pStyle w:val="Bezriadkovania"/>
        <w:jc w:val="both"/>
        <w:rPr>
          <w:rFonts w:asciiTheme="majorBidi" w:hAnsiTheme="majorBidi" w:cstheme="majorBidi"/>
          <w:b/>
          <w:bCs/>
        </w:rPr>
      </w:pPr>
      <w:r>
        <w:rPr>
          <w:rFonts w:asciiTheme="majorBidi" w:hAnsiTheme="majorBidi" w:cstheme="majorBidi"/>
          <w:b/>
          <w:bCs/>
        </w:rPr>
        <w:t xml:space="preserve">Wealth Group Holding, s.r.o. </w:t>
        <w:tab/>
        <w:tab/>
        <w:tab/>
        <w:tab/>
        <w:t>{{Z1_MENO}}</w:t>
      </w:r>
    </w:p>
    <w:p w14:paraId="0BA84FEF" w14:textId="1AF80891" w:rsidR="001134C3" w:rsidRPr="000611D5" w:rsidRDefault="00536229" w:rsidP="001134C3">
      <w:pPr>
        <w:pStyle w:val="Bezriadkovania"/>
        <w:jc w:val="both"/>
        <w:rPr>
          <w:rFonts w:asciiTheme="majorBidi" w:hAnsiTheme="majorBidi" w:cstheme="majorBidi"/>
        </w:rPr>
      </w:pPr>
      <w:r>
        <w:rPr>
          <w:rFonts w:asciiTheme="majorBidi" w:hAnsiTheme="majorBidi" w:cstheme="majorBidi"/>
          <w:b/>
          <w:bCs/>
        </w:rPr>
        <w:t>Marko Kurčina</w:t>
      </w:r>
      <w:r>
        <w:rPr>
          <w:rFonts w:asciiTheme="majorBidi" w:hAnsiTheme="majorBidi" w:cstheme="majorBidi"/>
        </w:rPr>
        <w:t>, konateľ</w:t>
      </w:r>
    </w:p>
    <w:p w14:paraId="1763D9E1" w14:textId="77777777" w:rsidR="00A10A1F" w:rsidRPr="00AC2A08" w:rsidRDefault="00A10A1F" w:rsidP="00A10A1F">
      <w:pPr>
        <w:pStyle w:val="Bezriadkovania"/>
        <w:jc w:val="both"/>
        <w:rPr>
          <w:rFonts w:asciiTheme="majorBidi" w:hAnsiTheme="majorBidi" w:cstheme="majorBidi"/>
        </w:rPr>
      </w:pPr>
    </w:p>
    <w:p w14:paraId="4FD7332A" w14:textId="2646EB60" w:rsidR="00F77E8D" w:rsidRPr="00536229" w:rsidRDefault="00536229" w:rsidP="00F77E8D">
      <w:pPr>
        <w:rPr>
          <w:rFonts w:asciiTheme="majorBidi" w:hAnsiTheme="majorBidi" w:cstheme="majorBidi"/>
          <w:b/>
          <w:bCs/>
          <w:sz w:val="22"/>
          <w:szCs w:val="22"/>
          <w:lang w:val="sk-SK"/>
        </w:rPr>
      </w:pPr>
      <w:r>
        <w:rPr>
          <w:rFonts w:asciiTheme="majorBidi" w:hAnsiTheme="majorBidi" w:cstheme="majorBidi"/>
          <w:b/>
          <w:bCs/>
          <w:sz w:val="32"/>
          <w:szCs w:val="32"/>
          <w:lang w:val="sk-SK"/>
        </w:rPr>
        <w:tab/>
        <w:tab/>
        <w:tab/>
        <w:tab/>
        <w:tab/>
        <w:tab/>
      </w:r>
      <w:r>
        <w:rPr>
          <w:rFonts w:asciiTheme="majorBidi" w:hAnsiTheme="majorBidi" w:cstheme="majorBidi"/>
          <w:b/>
          <w:bCs/>
          <w:sz w:val="22"/>
          <w:szCs w:val="22"/>
          <w:lang w:val="sk-SK"/>
        </w:rPr>
        <w:tab/>
        <w:t>Záujemca:</w:t>
      </w:r>
    </w:p>
    <w:p w14:paraId="17B62B0A" w14:textId="7A124EF0" w:rsidR="00536229" w:rsidRPr="00536229" w:rsidRDefault="00536229" w:rsidP="00F77E8D">
      <w:pPr>
        <w:rPr>
          <w:rFonts w:asciiTheme="majorBidi" w:hAnsiTheme="majorBidi" w:cstheme="majorBidi"/>
          <w:sz w:val="22"/>
          <w:szCs w:val="22"/>
        </w:rPr>
      </w:pPr>
      <w:r>
        <w:rPr>
          <w:rFonts w:asciiTheme="majorBidi" w:hAnsiTheme="majorBidi" w:cstheme="majorBidi"/>
          <w:b/>
          <w:bCs/>
          <w:sz w:val="22"/>
          <w:szCs w:val="22"/>
          <w:lang w:val="sk-SK"/>
        </w:rPr>
        <w:tab/>
        <w:tab/>
        <w:tab/>
        <w:tab/>
        <w:tab/>
        <w:tab/>
        <w:tab/>
      </w:r>
      <w:r>
        <w:rPr>
          <w:rFonts w:asciiTheme="majorBidi" w:hAnsiTheme="majorBidi" w:cstheme="majorBidi"/>
          <w:sz w:val="22"/>
          <w:szCs w:val="22"/>
        </w:rPr>
        <w:t>V ............................... dňa ...........</w:t>
      </w:r>
    </w:p>
    <w:p w14:paraId="0D145810" w14:textId="77777777" w:rsidR="00536229" w:rsidRPr="00536229" w:rsidRDefault="00536229" w:rsidP="00F77E8D">
      <w:pPr>
        <w:rPr>
          <w:rFonts w:asciiTheme="majorBidi" w:hAnsiTheme="majorBidi" w:cstheme="majorBidi"/>
          <w:sz w:val="22"/>
          <w:szCs w:val="22"/>
        </w:rPr>
      </w:pPr>
    </w:p>
    <w:p w14:paraId="12D06A3C" w14:textId="77777777" w:rsidR="00536229" w:rsidRPr="00536229" w:rsidRDefault="00536229" w:rsidP="00F77E8D">
      <w:pPr>
        <w:rPr>
          <w:rFonts w:asciiTheme="majorBidi" w:hAnsiTheme="majorBidi" w:cstheme="majorBidi"/>
          <w:sz w:val="22"/>
          <w:szCs w:val="22"/>
        </w:rPr>
      </w:pPr>
    </w:p>
    <w:p w14:paraId="25ECE933" w14:textId="77777777" w:rsidR="00536229" w:rsidRPr="00536229" w:rsidRDefault="00536229" w:rsidP="00536229">
      <w:pPr>
        <w:pStyle w:val="Bezriadkovania"/>
        <w:jc w:val="both"/>
        <w:rPr>
          <w:rFonts w:asciiTheme="majorBidi" w:hAnsiTheme="majorBidi" w:cstheme="majorBidi"/>
        </w:rPr>
      </w:pPr>
      <w:r>
        <w:rPr>
          <w:rFonts w:asciiTheme="majorBidi" w:hAnsiTheme="majorBidi" w:cstheme="majorBidi"/>
        </w:rPr>
        <w:tab/>
        <w:tab/>
        <w:tab/>
        <w:tab/>
        <w:tab/>
        <w:tab/>
        <w:tab/>
        <w:t>_______________________________</w:t>
      </w:r>
    </w:p>
    <w:p w14:paraId="6770F014" w14:textId="26CD4013" w:rsidR="00536229" w:rsidRPr="00536229" w:rsidRDefault="00536229" w:rsidP="00F77E8D">
      <w:pPr>
        <w:rPr>
          <w:rFonts w:asciiTheme="majorBidi" w:hAnsiTheme="majorBidi" w:cstheme="majorBidi"/>
          <w:b/>
          <w:bCs/>
          <w:sz w:val="22"/>
          <w:szCs w:val="22"/>
        </w:rPr>
      </w:pPr>
      <w:r>
        <w:rPr>
          <w:rFonts w:asciiTheme="majorBidi" w:hAnsiTheme="majorBidi" w:cstheme="majorBidi"/>
          <w:sz w:val="22"/>
          <w:szCs w:val="22"/>
        </w:rPr>
        <w:tab/>
        <w:tab/>
        <w:tab/>
        <w:tab/>
        <w:tab/>
        <w:tab/>
        <w:tab/>
      </w:r>
      <w:r>
        <w:rPr>
          <w:rFonts w:asciiTheme="majorBidi" w:hAnsiTheme="majorBidi" w:cstheme="majorBidi"/>
          <w:b/>
          <w:bCs/>
          <w:sz w:val="22"/>
          <w:szCs w:val="22"/>
        </w:rPr>
        <w:t>{{Z2_MENO}}</w:t>
      </w:r>
    </w:p>
    <w:p w14:paraId="225A319B" w14:textId="78C4CECA" w:rsidR="00536229" w:rsidRPr="00536229" w:rsidRDefault="00536229" w:rsidP="00F77E8D">
      <w:pPr>
        <w:rPr>
          <w:rFonts w:asciiTheme="majorBidi" w:hAnsiTheme="majorBidi" w:cstheme="majorBidi"/>
          <w:sz w:val="22"/>
          <w:szCs w:val="22"/>
        </w:rPr>
      </w:pPr>
      <w:r>
        <w:rPr>
          <w:rFonts w:asciiTheme="majorBidi" w:hAnsiTheme="majorBidi" w:cstheme="majorBidi"/>
          <w:sz w:val="22"/>
          <w:szCs w:val="22"/>
        </w:rPr>
        <w:tab/>
        <w:tab/>
        <w:tab/>
        <w:tab/>
        <w:tab/>
        <w:tab/>
        <w:tab/>
      </w:r>
    </w:p>
    <w:p w14:paraId="6B1B7A6A" w14:textId="77777777" w:rsidR="00536229" w:rsidRPr="00536229" w:rsidRDefault="00536229" w:rsidP="00F77E8D">
      <w:pPr>
        <w:rPr>
          <w:rFonts w:asciiTheme="majorBidi" w:hAnsiTheme="majorBidi" w:cstheme="majorBidi"/>
          <w:sz w:val="22"/>
          <w:szCs w:val="22"/>
        </w:rPr>
      </w:pPr>
    </w:p>
    <w:p w14:paraId="20BDF695" w14:textId="210165D5" w:rsidR="00536229" w:rsidRPr="00536229" w:rsidRDefault="00536229" w:rsidP="00F77E8D">
      <w:pPr>
        <w:rPr>
          <w:rFonts w:asciiTheme="majorBidi" w:hAnsiTheme="majorBidi" w:cstheme="majorBidi"/>
          <w:b/>
          <w:bCs/>
          <w:sz w:val="22"/>
          <w:szCs w:val="22"/>
          <w:lang w:val="sk-SK"/>
        </w:rPr>
      </w:pPr>
      <w:r>
        <w:rPr>
          <w:rFonts w:asciiTheme="majorBidi" w:hAnsiTheme="majorBidi" w:cstheme="majorBidi"/>
        </w:rPr>
        <w:tab/>
        <w:tab/>
        <w:tab/>
        <w:tab/>
        <w:tab/>
        <w:tab/>
        <w:tab/>
      </w:r>
    </w:p>
    <w:p w14:paraId="38CFDEF2" w14:textId="77777777" w:rsidR="00536229" w:rsidRPr="00AC2A08" w:rsidRDefault="00536229" w:rsidP="00F77E8D">
      <w:pPr>
        <w:rPr>
          <w:rFonts w:asciiTheme="majorBidi" w:hAnsiTheme="majorBidi" w:cstheme="majorBidi"/>
          <w:b/>
          <w:bCs/>
          <w:sz w:val="32"/>
          <w:szCs w:val="32"/>
          <w:lang w:val="sk-SK"/>
        </w:rPr>
      </w:pPr>
    </w:p>
    <w:p w14:paraId="4A4AD058" w14:textId="77777777" w:rsidR="00FE5340" w:rsidRPr="00AC2A08" w:rsidRDefault="00FE5340" w:rsidP="004F4C46">
      <w:pPr>
        <w:jc w:val="center"/>
        <w:rPr>
          <w:rFonts w:asciiTheme="majorBidi" w:hAnsiTheme="majorBidi" w:cstheme="majorBidi"/>
          <w:b/>
          <w:bCs/>
          <w:sz w:val="32"/>
          <w:szCs w:val="32"/>
          <w:lang w:val="sk-SK"/>
        </w:rPr>
      </w:pPr>
    </w:p>
    <w:p w14:paraId="06F9A54D" w14:textId="77777777" w:rsidR="001E1CB7" w:rsidRPr="00AC2A08" w:rsidRDefault="001E1CB7" w:rsidP="004F4C46">
      <w:pPr>
        <w:jc w:val="center"/>
        <w:rPr>
          <w:rFonts w:asciiTheme="majorBidi" w:hAnsiTheme="majorBidi" w:cstheme="majorBidi"/>
          <w:b/>
          <w:bCs/>
          <w:sz w:val="32"/>
          <w:szCs w:val="32"/>
          <w:lang w:val="sk-SK"/>
        </w:rPr>
      </w:pPr>
    </w:p>
    <w:p w14:paraId="7234E7C5" w14:textId="77777777" w:rsidR="001E1CB7" w:rsidRPr="00AC2A08" w:rsidRDefault="001E1CB7" w:rsidP="004F4C46">
      <w:pPr>
        <w:jc w:val="center"/>
        <w:rPr>
          <w:rFonts w:asciiTheme="majorBidi" w:hAnsiTheme="majorBidi" w:cstheme="majorBidi"/>
          <w:b/>
          <w:bCs/>
          <w:sz w:val="32"/>
          <w:szCs w:val="32"/>
          <w:lang w:val="sk-SK"/>
        </w:rPr>
      </w:pPr>
    </w:p>
    <w:p w14:paraId="5C6F0750" w14:textId="77777777" w:rsidR="001E1CB7" w:rsidRPr="00AC2A08" w:rsidRDefault="001E1CB7" w:rsidP="004F4C46">
      <w:pPr>
        <w:jc w:val="center"/>
        <w:rPr>
          <w:rFonts w:asciiTheme="majorBidi" w:hAnsiTheme="majorBidi" w:cstheme="majorBidi"/>
          <w:b/>
          <w:bCs/>
          <w:sz w:val="32"/>
          <w:szCs w:val="32"/>
          <w:lang w:val="sk-SK"/>
        </w:rPr>
      </w:pPr>
    </w:p>
    <w:p w14:paraId="684DA135" w14:textId="77777777" w:rsidR="001E1CB7" w:rsidRPr="00AC2A08" w:rsidRDefault="001E1CB7" w:rsidP="004F4C46">
      <w:pPr>
        <w:jc w:val="center"/>
        <w:rPr>
          <w:rFonts w:asciiTheme="majorBidi" w:hAnsiTheme="majorBidi" w:cstheme="majorBidi"/>
          <w:b/>
          <w:bCs/>
          <w:sz w:val="32"/>
          <w:szCs w:val="32"/>
          <w:lang w:val="sk-SK"/>
        </w:rPr>
      </w:pPr>
    </w:p>
    <w:p w14:paraId="5EA42EF4" w14:textId="77777777" w:rsidR="001E1CB7" w:rsidRPr="00AC2A08" w:rsidRDefault="001E1CB7" w:rsidP="004F4C46">
      <w:pPr>
        <w:jc w:val="center"/>
        <w:rPr>
          <w:rFonts w:asciiTheme="majorBidi" w:hAnsiTheme="majorBidi" w:cstheme="majorBidi"/>
          <w:b/>
          <w:bCs/>
          <w:sz w:val="32"/>
          <w:szCs w:val="32"/>
          <w:lang w:val="sk-SK"/>
        </w:rPr>
      </w:pPr>
    </w:p>
    <w:p w14:paraId="7507B83D" w14:textId="77777777" w:rsidR="001E1CB7" w:rsidRPr="00AC2A08" w:rsidRDefault="001E1CB7" w:rsidP="004F4C46">
      <w:pPr>
        <w:jc w:val="center"/>
        <w:rPr>
          <w:rFonts w:asciiTheme="majorBidi" w:hAnsiTheme="majorBidi" w:cstheme="majorBidi"/>
          <w:b/>
          <w:bCs/>
          <w:sz w:val="32"/>
          <w:szCs w:val="32"/>
          <w:lang w:val="sk-SK"/>
        </w:rPr>
      </w:pPr>
    </w:p>
    <w:p w14:paraId="188DB729" w14:textId="77777777" w:rsidR="001E1CB7" w:rsidRPr="00AC2A08" w:rsidRDefault="001E1CB7" w:rsidP="004F4C46">
      <w:pPr>
        <w:jc w:val="center"/>
        <w:rPr>
          <w:rFonts w:asciiTheme="majorBidi" w:hAnsiTheme="majorBidi" w:cstheme="majorBidi"/>
          <w:b/>
          <w:bCs/>
          <w:sz w:val="32"/>
          <w:szCs w:val="32"/>
          <w:lang w:val="sk-SK"/>
        </w:rPr>
      </w:pPr>
    </w:p>
    <w:p w14:paraId="124F9FF9" w14:textId="77777777" w:rsidR="001E1CB7" w:rsidRPr="00AC2A08" w:rsidRDefault="001E1CB7" w:rsidP="004F4C46">
      <w:pPr>
        <w:jc w:val="center"/>
        <w:rPr>
          <w:rFonts w:asciiTheme="majorBidi" w:hAnsiTheme="majorBidi" w:cstheme="majorBidi"/>
          <w:b/>
          <w:bCs/>
          <w:sz w:val="32"/>
          <w:szCs w:val="32"/>
          <w:lang w:val="sk-SK"/>
        </w:rPr>
      </w:pPr>
    </w:p>
    <w:p w14:paraId="723055D8" w14:textId="77777777" w:rsidR="001E1CB7" w:rsidRPr="00AC2A08" w:rsidRDefault="001E1CB7" w:rsidP="004F4C46">
      <w:pPr>
        <w:jc w:val="center"/>
        <w:rPr>
          <w:rFonts w:asciiTheme="majorBidi" w:hAnsiTheme="majorBidi" w:cstheme="majorBidi"/>
          <w:b/>
          <w:bCs/>
          <w:sz w:val="32"/>
          <w:szCs w:val="32"/>
          <w:lang w:val="sk-SK"/>
        </w:rPr>
      </w:pPr>
    </w:p>
    <w:p w14:paraId="42ED9456" w14:textId="77777777" w:rsidR="001E1CB7" w:rsidRPr="00AC2A08" w:rsidRDefault="001E1CB7" w:rsidP="004F4C46">
      <w:pPr>
        <w:jc w:val="center"/>
        <w:rPr>
          <w:rFonts w:asciiTheme="majorBidi" w:hAnsiTheme="majorBidi" w:cstheme="majorBidi"/>
          <w:b/>
          <w:bCs/>
          <w:sz w:val="32"/>
          <w:szCs w:val="32"/>
          <w:lang w:val="sk-SK"/>
        </w:rPr>
      </w:pPr>
    </w:p>
    <w:p w14:paraId="26E2962B" w14:textId="77777777" w:rsidR="001E1CB7" w:rsidRPr="00AC2A08" w:rsidRDefault="001E1CB7" w:rsidP="004F4C46">
      <w:pPr>
        <w:jc w:val="center"/>
        <w:rPr>
          <w:rFonts w:asciiTheme="majorBidi" w:hAnsiTheme="majorBidi" w:cstheme="majorBidi"/>
          <w:b/>
          <w:bCs/>
          <w:sz w:val="32"/>
          <w:szCs w:val="32"/>
          <w:lang w:val="sk-SK"/>
        </w:rPr>
      </w:pPr>
    </w:p>
    <w:p w14:paraId="737B4294" w14:textId="77777777" w:rsidR="006930CC" w:rsidRDefault="006930CC" w:rsidP="006930CC">
      <w:pPr>
        <w:rPr>
          <w:rFonts w:asciiTheme="majorBidi" w:hAnsiTheme="majorBidi" w:cstheme="majorBidi"/>
          <w:b/>
          <w:bCs/>
          <w:sz w:val="32"/>
          <w:szCs w:val="32"/>
          <w:lang w:val="sk-SK"/>
        </w:rPr>
      </w:pPr>
    </w:p>
    <w:p w14:paraId="18844E24" w14:textId="77777777" w:rsidR="006930CC" w:rsidRDefault="006930CC" w:rsidP="006930CC">
      <w:pPr>
        <w:rPr>
          <w:rFonts w:asciiTheme="majorBidi" w:hAnsiTheme="majorBidi" w:cstheme="majorBidi"/>
          <w:b/>
          <w:bCs/>
          <w:sz w:val="32"/>
          <w:szCs w:val="32"/>
          <w:lang w:val="sk-SK"/>
        </w:rPr>
      </w:pPr>
    </w:p>
    <w:p w14:paraId="405FE7E3" w14:textId="77777777" w:rsidR="006930CC" w:rsidRDefault="006930CC" w:rsidP="006930CC">
      <w:pPr>
        <w:rPr>
          <w:rFonts w:asciiTheme="majorBidi" w:hAnsiTheme="majorBidi" w:cstheme="majorBidi"/>
          <w:b/>
          <w:bCs/>
          <w:sz w:val="32"/>
          <w:szCs w:val="32"/>
          <w:lang w:val="sk-SK"/>
        </w:rPr>
      </w:pPr>
    </w:p>
    <w:p w14:paraId="21242FEF" w14:textId="77777777" w:rsidR="006930CC" w:rsidRDefault="006930CC" w:rsidP="006930CC">
      <w:pPr>
        <w:rPr>
          <w:rFonts w:asciiTheme="majorBidi" w:hAnsiTheme="majorBidi" w:cstheme="majorBidi"/>
          <w:b/>
          <w:bCs/>
          <w:sz w:val="32"/>
          <w:szCs w:val="32"/>
          <w:lang w:val="sk-SK"/>
        </w:rPr>
      </w:pPr>
    </w:p>
    <w:p w14:paraId="7EB97C21" w14:textId="77777777" w:rsidR="006930CC" w:rsidRDefault="006930CC" w:rsidP="006930CC">
      <w:pPr>
        <w:rPr>
          <w:rFonts w:asciiTheme="majorBidi" w:hAnsiTheme="majorBidi" w:cstheme="majorBidi"/>
          <w:b/>
          <w:bCs/>
          <w:sz w:val="32"/>
          <w:szCs w:val="32"/>
          <w:lang w:val="sk-SK"/>
        </w:rPr>
      </w:pPr>
    </w:p>
    <w:p w14:paraId="0E8291AD" w14:textId="77777777" w:rsidR="006930CC" w:rsidRDefault="006930CC" w:rsidP="006930CC">
      <w:pPr>
        <w:rPr>
          <w:rFonts w:asciiTheme="majorBidi" w:hAnsiTheme="majorBidi" w:cstheme="majorBidi"/>
          <w:b/>
          <w:bCs/>
          <w:sz w:val="32"/>
          <w:szCs w:val="32"/>
          <w:lang w:val="sk-SK"/>
        </w:rPr>
      </w:pPr>
    </w:p>
    <w:p w14:paraId="546570FD" w14:textId="421B4635" w:rsidR="004F4C46" w:rsidRPr="00AC2A08" w:rsidRDefault="004F4C46" w:rsidP="006930CC">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OCHRANE OSOBNÝCH ÚDAJOV</w:t>
      </w:r>
    </w:p>
    <w:p w14:paraId="52AC709A" w14:textId="7EC8234E" w:rsidR="004F4C46" w:rsidRPr="00AC2A08" w:rsidRDefault="004F4C46" w:rsidP="004F4C46">
      <w:pPr>
        <w:jc w:val="both"/>
        <w:rPr>
          <w:rFonts w:asciiTheme="majorBidi" w:hAnsiTheme="majorBidi" w:cstheme="majorBidi"/>
          <w:sz w:val="21"/>
          <w:szCs w:val="21"/>
          <w:lang w:val="sk-SK"/>
        </w:rPr>
      </w:pPr>
    </w:p>
    <w:p w14:paraId="3C68A3DB"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Na aký účel budú osobné údaje spracúvané?</w:t>
      </w:r>
    </w:p>
    <w:p w14:paraId="1562CF38"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spracúva Vaše osobné údaje v súlade s Nariadením európskeho parlamentu a rady (EÚ) č. 2016/679 o ochrane fyzických osôb pri spracúvaní osobných údajov a o voľnom pohybe takýchto údajov, ktorým sa zrušuje smernica 95/46/ES (všeobecné nariadenie o ochrane údajov) a zákonom č. 18/2018 Z. z. o ochrane osobných údajov a o zmene a doplnení niektorých zákonov. Vaše osobné údaje budú spracúvané Sprostredkovateľom v rozsahu potrebnom na plnenie povinností Sprostredkovateľa vyplývajúcich zo Dohody. Bez poskytnutia osobných údajov nie je možné plniť povinnosti Sprostredkovateľa, ktoré mu zo zmluvy vyplývajú. Právnym základom spracúvania Vašich údajov bude uzavretá Dohoda. V súvislosti s hlavným účelom spracovania môžu byť osobné údaje spracúvané na ďalšie účely v rozsahu, v akom to od Sprostredkovateľa vyžadujú právne predpisy (napr. povinnosti v oblasti ochrany pred legalizáciou príjmov z trestnej činnosti alebo povinnosti vyplývajúce zo zákona o účtovníctve). V týchto prípadoch je právnym základom na spracovanie osobných údajov plnenie zákonných povinností Sprostredkovateľa.</w:t>
      </w:r>
    </w:p>
    <w:p w14:paraId="0AB455D6" w14:textId="77777777" w:rsidR="004F4C46" w:rsidRPr="00AC2A08" w:rsidRDefault="004F4C46" w:rsidP="004F4C46">
      <w:pPr>
        <w:jc w:val="both"/>
        <w:rPr>
          <w:rFonts w:asciiTheme="majorBidi" w:hAnsiTheme="majorBidi" w:cstheme="majorBidi"/>
          <w:sz w:val="21"/>
          <w:szCs w:val="21"/>
          <w:lang w:val="sk-SK"/>
        </w:rPr>
      </w:pPr>
    </w:p>
    <w:p w14:paraId="434DB8F3"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Podľa zákona č. 297/2008 Z. z. o ochrane pred legalizáciou príjmov z trestnej činnosti a o ochrane pred financovaním terorizmu a o zmene a doplnení niektorých zákonov má Sprostredkovateľ povinnosť spracúvať osobné údaje na účely predchádzania a odhaľovania legalizácie príjmov z trestnej činnosti a financovania terorizmu, čo podľa okolností zahŕňa</w:t>
        <w:br/>
        <w:t xml:space="preserve">najmä: a) identifikáciu klienta, b) identifikáciu konečného užívateľa výhod, c) zistenie vlastníckej štruktúry a riadiacej štruktúry klienta, ktorý je právnickou osobou, d) získanie informácií o účele a plánovanej povahe obchodu alebo obchodného vzťahu, e) zistenie, či klient alebo konečný užívateľ výhod klienta je politicky exponovanou osobou alebo sankcionovanou osobou, f) zistenie pôvodu finančných prostriedkov alebo majetku pri obchode alebo obchodnom vzťahu, g) zistenie, či klient koná vo vlastnom mene, vykonávanie priebežného monitorovania obchodného vzťahu. </w:t>
      </w:r>
    </w:p>
    <w:p w14:paraId="17BD23B0" w14:textId="77777777" w:rsidR="004F4C46" w:rsidRPr="00AC2A08" w:rsidRDefault="004F4C46" w:rsidP="004F4C46">
      <w:pPr>
        <w:jc w:val="both"/>
        <w:rPr>
          <w:rFonts w:asciiTheme="majorBidi" w:hAnsiTheme="majorBidi" w:cstheme="majorBidi"/>
          <w:sz w:val="21"/>
          <w:szCs w:val="21"/>
          <w:lang w:val="sk-SK"/>
        </w:rPr>
      </w:pPr>
    </w:p>
    <w:p w14:paraId="4E0ECF82"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Komu môžu byť osobné údaje postúpené?</w:t>
      </w:r>
    </w:p>
    <w:p w14:paraId="293B8D63" w14:textId="77777777" w:rsidR="004F4C46" w:rsidRPr="00AC2A08"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súvislosti s naplnením cieľov Dohody môžu byt' Vaše osobné údaje poskytnuté v nevyhnutnom rozsahu tretím osobám, napríklad: </w:t>
      </w:r>
    </w:p>
    <w:p w14:paraId="6CABDCAA"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realitným maklérom Sprostredkovateľa, </w:t>
      </w:r>
    </w:p>
    <w:p w14:paraId="183D4D76"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advokátovi za účelom prípravy alebo posúdenia zmluvnej dokumentácie (napríklad na prípravu kúpnej zmluvy), prípadne na vykonanie autorizácie zmluvy, </w:t>
      </w:r>
    </w:p>
    <w:p w14:paraId="02D16A55"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notárovi za účelom prípravy notárskej zápisnice alebo banke za účelom prípravy vinkulácie, </w:t>
      </w:r>
    </w:p>
    <w:p w14:paraId="36E8F6C7"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znalcovi za účelom vypracovania znaleckého posudku alebo energetického certifikátu na nehnuteľnosť, </w:t>
      </w:r>
    </w:p>
    <w:p w14:paraId="224FF71B"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finančnému Sprostredkovateľovi za účelom sprostredkovania úveru na nadobudnutie nehnuteľnosti, </w:t>
      </w:r>
    </w:p>
    <w:p w14:paraId="70C783DF"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spolupracujúcej realitnej kancelárii, ktorá zastupuje druhú zmluvnú stranu v spoločnom obchodnom prípade, </w:t>
      </w:r>
    </w:p>
    <w:p w14:paraId="311B03A4"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príslušnému okresnému úradu (katastrálnemu odboru) pri podaní návrhu na zápis do katastra nehnuteľností. </w:t>
      </w:r>
    </w:p>
    <w:p w14:paraId="74676758" w14:textId="77777777" w:rsidR="004F4C46" w:rsidRPr="00AC2A08" w:rsidRDefault="004F4C46" w:rsidP="004F4C46">
      <w:pPr>
        <w:jc w:val="both"/>
        <w:rPr>
          <w:rFonts w:asciiTheme="majorBidi" w:hAnsiTheme="majorBidi" w:cstheme="majorBidi"/>
          <w:sz w:val="21"/>
          <w:szCs w:val="21"/>
          <w:lang w:val="sk-SK"/>
        </w:rPr>
      </w:pPr>
    </w:p>
    <w:p w14:paraId="3DF480B9"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Ako dlho budú osobné údaje uchované?</w:t>
      </w:r>
    </w:p>
    <w:p w14:paraId="67FB0675"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lastRenderedPageBreak/>
        <w:t xml:space="preserve">Údaje budú uchované po dobu vyžadovanú právnymi predpismi alebo potrebnú na uplatnenie zodpovednostných nárokov(napr. zákon č. 297/2008 Z. z. vyžaduje uchovanie dokumentácie po dobu piatich rokov od ukončenia zmluvného vzťahu). </w:t>
      </w:r>
    </w:p>
    <w:p w14:paraId="24339AC3" w14:textId="77777777" w:rsidR="004F4C46" w:rsidRPr="00AC2A08" w:rsidRDefault="004F4C46" w:rsidP="004F4C46">
      <w:pPr>
        <w:jc w:val="both"/>
        <w:rPr>
          <w:rFonts w:asciiTheme="majorBidi" w:hAnsiTheme="majorBidi" w:cstheme="majorBidi"/>
          <w:sz w:val="21"/>
          <w:szCs w:val="21"/>
          <w:lang w:val="sk-SK"/>
        </w:rPr>
      </w:pPr>
    </w:p>
    <w:p w14:paraId="6AC4DFA9"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Aké máte práva?</w:t>
      </w:r>
    </w:p>
    <w:p w14:paraId="1DC558C6" w14:textId="77777777" w:rsidR="004F4C46" w:rsidRPr="00AC2A08"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Máte právo:</w:t>
      </w:r>
    </w:p>
    <w:p w14:paraId="36EB5981"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na prístup k informáciám o tom, v akom rozsahu sú Vaše osobné údaje spracúvané, </w:t>
      </w:r>
    </w:p>
    <w:p w14:paraId="7DD57ED4"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opravu osobných údajov ak zistíte, že nie sú správne, alebo požadovať doplnenie neúplných údajov, </w:t>
      </w:r>
    </w:p>
    <w:p w14:paraId="026F8A79"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získať svoje osobné údaje, ktoré ste Sprostredkovateľovi poskytli, v bežne používanom elektronickom formáte a preniesť ich k inému subjektu (avšak iba v prípade, ak sú Sprostredkovateľom spracúvané automatizovanými prostriedkami), </w:t>
      </w:r>
    </w:p>
    <w:p w14:paraId="0C1FF663"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požadovať obmedzenie spracúvania Sprostredkovateľom, ak zároveň napadnete správnosť osobných údajov alebo ak je spracúvanie nezákonné, alebo už ich nepotrebuje Sprostredkovateľ, ale potrebujete ich Vy na uplatnenie svojich nárokov,</w:t>
      </w:r>
    </w:p>
    <w:p w14:paraId="413BF0CF"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vymazanie Vašich osobných údajov, ak už nie sú potrebné na účely, na ktoré sa získali alebo spracúvali, ak sa osobné údaje spracúvali nezákonne alebo ak musia byť vymazané, aby sa splnila zákonná povinnosť, </w:t>
      </w:r>
    </w:p>
    <w:p w14:paraId="3392128D"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podať sťažnosť dozornému orgánu, ak sa domnievate, že Vaše práva týkajúce sa osobných údajov boli porušené. Dozorným orgánom je Úrad na ochranu osobných údajov Slovenskej republiky, Hraničná 12,820 07 Bratislava 27.</w:t>
      </w:r>
    </w:p>
    <w:p w14:paraId="05DE8238" w14:textId="77777777" w:rsidR="004F4C46" w:rsidRPr="00AC2A08" w:rsidRDefault="004F4C46" w:rsidP="004F4C46">
      <w:pPr>
        <w:jc w:val="both"/>
        <w:rPr>
          <w:rFonts w:asciiTheme="majorBidi" w:hAnsiTheme="majorBidi" w:cstheme="majorBidi"/>
          <w:sz w:val="21"/>
          <w:szCs w:val="21"/>
          <w:lang w:val="sk-SK"/>
        </w:rPr>
      </w:pPr>
    </w:p>
    <w:p w14:paraId="44364D66" w14:textId="77777777" w:rsidR="004F4C46" w:rsidRPr="00AC2A08" w:rsidRDefault="004F4C46" w:rsidP="004F4C46">
      <w:pPr>
        <w:jc w:val="both"/>
        <w:rPr>
          <w:rFonts w:asciiTheme="majorBidi" w:hAnsiTheme="majorBidi" w:cstheme="majorBidi"/>
          <w:sz w:val="21"/>
          <w:szCs w:val="21"/>
          <w:lang w:val="sk-SK"/>
        </w:rPr>
      </w:pPr>
    </w:p>
    <w:p w14:paraId="72441E97" w14:textId="77777777" w:rsidR="004F4C46" w:rsidRPr="00AC2A08"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MOŽNOSTI REKLAMÁCIE</w:t>
      </w:r>
    </w:p>
    <w:p w14:paraId="3A566D35" w14:textId="77777777" w:rsidR="004F4C46" w:rsidRPr="00AC2A08" w:rsidRDefault="004F4C46" w:rsidP="004F4C46">
      <w:pPr>
        <w:rPr>
          <w:rFonts w:asciiTheme="majorBidi" w:hAnsiTheme="majorBidi" w:cstheme="majorBidi"/>
          <w:sz w:val="21"/>
          <w:szCs w:val="21"/>
          <w:lang w:val="sk-SK"/>
        </w:rPr>
      </w:pPr>
    </w:p>
    <w:p w14:paraId="20A868E4"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zmysle zákona č. 250/2007 Z. z. o ochrane spotrebiteľa môžete uplatniť reklamáciu v ktorejkoľvek prevádzkarni Sprostredkovateľa. Reklamáciou je uplatnenie zodpovednosti za vady služby. Pri uplatnení reklamácie sa môžete rozhodnúť, ktoré z práv podľa § 622 a § 623 Občianskeho zákonníka si uplatňujete. Sprostredkovateľ na základe Vášho rozhodnutia určí spôsob vybavenia reklamácie ihneď, v zložitých prípadoch najneskôr do 3 pracovných dní od uplatnenia reklamácie, v odôvodnených prípadoch, najmä ak sa vyžaduje zložité technické zhodnotenie stavu služby, najneskôr do 30 dní od uplatnenia reklamácie. </w:t>
      </w:r>
    </w:p>
    <w:p w14:paraId="77CCB61C" w14:textId="77777777" w:rsidR="004F4C46" w:rsidRPr="00AC2A08" w:rsidRDefault="004F4C46" w:rsidP="004F4C46">
      <w:pPr>
        <w:jc w:val="both"/>
        <w:rPr>
          <w:rFonts w:asciiTheme="majorBidi" w:hAnsiTheme="majorBidi" w:cstheme="majorBidi"/>
          <w:sz w:val="21"/>
          <w:szCs w:val="21"/>
          <w:lang w:val="sk-SK"/>
        </w:rPr>
      </w:pPr>
    </w:p>
    <w:p w14:paraId="037354B9"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Po určení spôsobu vybavenia reklamácie sa reklamácia vybaví ihneď, v odôvodnených prípadoch možno reklamáciu vybaviť aj neskôr. Vybavenie reklamácie však nesmie trvať dlhšie ako 30 dní od uplatnenia reklamácie. Po uplynutí lehoty na vybavenie reklamácie máte právo od zmluvy odstúpiť. </w:t>
      </w:r>
    </w:p>
    <w:p w14:paraId="7A85FD1E" w14:textId="77777777" w:rsidR="004F4C46" w:rsidRPr="00AC2A08" w:rsidRDefault="004F4C46" w:rsidP="004F4C46">
      <w:pPr>
        <w:jc w:val="both"/>
        <w:rPr>
          <w:rFonts w:asciiTheme="majorBidi" w:hAnsiTheme="majorBidi" w:cstheme="majorBidi"/>
          <w:sz w:val="21"/>
          <w:szCs w:val="21"/>
          <w:lang w:val="sk-SK"/>
        </w:rPr>
      </w:pPr>
    </w:p>
    <w:p w14:paraId="014C65C8"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Vybavením reklamácie nie je dotknuté Vaše právo na náhradu škody. Vybavením reklamácie sa rozumie ukončenie reklamačného konania nápravou nedostatočne alebo vôbec neposkytnutej služby alebo jej časti, a to vyplatením primeranej zľavy zo sprostredkovateľskej odmeny (provízie). </w:t>
      </w:r>
    </w:p>
    <w:p w14:paraId="6AE96320" w14:textId="77777777" w:rsidR="004F4C46" w:rsidRPr="00AC2A08" w:rsidRDefault="004F4C46" w:rsidP="004F4C46">
      <w:pPr>
        <w:jc w:val="both"/>
        <w:rPr>
          <w:rFonts w:asciiTheme="majorBidi" w:hAnsiTheme="majorBidi" w:cstheme="majorBidi"/>
          <w:sz w:val="21"/>
          <w:szCs w:val="21"/>
          <w:lang w:val="sk-SK"/>
        </w:rPr>
      </w:pPr>
    </w:p>
    <w:p w14:paraId="168CA8AE"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Ak je Vaša reklamácia neoprávnená, Sprostredkovateľ reklamáciu zamietne. Sprostredkovateľ znáša náklady spojené s vybavovaním reklamácie. Týmto nie je dotknutý nárok Sprostredkovateľa na náhradu preukázateľne vynaložených nákladov súvisiacich s vybavovaním neoprávnenej reklamácie.</w:t>
      </w:r>
    </w:p>
    <w:p w14:paraId="2D2FE95D" w14:textId="77777777" w:rsidR="004F4C46" w:rsidRPr="00AC2A08" w:rsidRDefault="004F4C46" w:rsidP="004F4C46">
      <w:pPr>
        <w:jc w:val="both"/>
        <w:rPr>
          <w:rFonts w:asciiTheme="majorBidi" w:hAnsiTheme="majorBidi" w:cstheme="majorBidi"/>
          <w:sz w:val="21"/>
          <w:szCs w:val="21"/>
          <w:lang w:val="sk-SK"/>
        </w:rPr>
      </w:pPr>
    </w:p>
    <w:p w14:paraId="22185992"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Vám pri uplatnení reklamácie vydá potvrdenie. Ak je reklamácia uplatnená prostredníctvom prostriedkov diaľkovej komunikácie (e-mailom), Sprostredkovateľ' Vám doručí potvrdenie o prijatí uplatnenej reklamácie ihneď. Ak potvrdenie o uplatnení reklamácie nie je možné doručiť ihneď doručí ho bez zbytočného odkladu, najneskôr však spolu s dokladom o vybavení reklamácie. Potvrdenie o uplatnení reklamácie Vám Sprostredkovateľ nemusí doručovať, ak máte možnosť preukázať uplatnenie reklamácie inak. Sprostredkovateľ vybavení reklamácie vydá písomný doklad najneskôr do 30 dní odo dňa uplatnenia reklamácie.</w:t>
      </w:r>
    </w:p>
    <w:p w14:paraId="1B310624" w14:textId="77777777" w:rsidR="004F4C46" w:rsidRPr="00AC2A08" w:rsidRDefault="004F4C46" w:rsidP="004F4C46">
      <w:pPr>
        <w:rPr>
          <w:rFonts w:asciiTheme="majorBidi" w:hAnsiTheme="majorBidi" w:cstheme="majorBidi"/>
          <w:sz w:val="21"/>
          <w:szCs w:val="21"/>
          <w:lang w:val="sk-SK"/>
        </w:rPr>
      </w:pPr>
    </w:p>
    <w:p w14:paraId="42C54D39" w14:textId="77777777" w:rsidR="004F4C46" w:rsidRPr="00AC2A08" w:rsidRDefault="004F4C46" w:rsidP="004F4C46">
      <w:pPr>
        <w:rPr>
          <w:rFonts w:asciiTheme="majorBidi" w:hAnsiTheme="majorBidi" w:cstheme="majorBidi"/>
          <w:sz w:val="21"/>
          <w:szCs w:val="21"/>
          <w:lang w:val="sk-SK"/>
        </w:rPr>
      </w:pPr>
    </w:p>
    <w:p w14:paraId="26305BC0" w14:textId="77777777" w:rsidR="004F4C46" w:rsidRPr="00AC2A08" w:rsidRDefault="004F4C46" w:rsidP="004F4C46">
      <w:pPr>
        <w:jc w:val="center"/>
        <w:outlineLvl w:val="0"/>
        <w:rPr>
          <w:rFonts w:asciiTheme="majorBidi" w:hAnsiTheme="majorBidi" w:cstheme="majorBidi"/>
          <w:b/>
          <w:bCs/>
          <w:sz w:val="32"/>
          <w:szCs w:val="32"/>
          <w:lang w:val="sk-SK"/>
        </w:rPr>
      </w:pPr>
      <w:bookmarkStart w:id="0" w:name="bookmark0"/>
      <w:r>
        <w:rPr>
          <w:rFonts w:asciiTheme="majorBidi" w:hAnsiTheme="majorBidi" w:cstheme="majorBidi"/>
          <w:b/>
          <w:bCs/>
          <w:sz w:val="32"/>
          <w:szCs w:val="32"/>
          <w:lang w:val="sk-SK"/>
        </w:rPr>
        <w:t>POUČENIE O ALTERNATÍVNOM RIEŠENÍ SPOROV</w:t>
      </w:r>
      <w:bookmarkEnd w:id="0"/>
    </w:p>
    <w:p w14:paraId="283C98A3" w14:textId="77777777" w:rsidR="004F4C46" w:rsidRPr="00AC2A08" w:rsidRDefault="004F4C46" w:rsidP="004F4C46">
      <w:pPr>
        <w:jc w:val="both"/>
        <w:rPr>
          <w:rFonts w:asciiTheme="majorBidi" w:hAnsiTheme="majorBidi" w:cstheme="majorBidi"/>
          <w:sz w:val="21"/>
          <w:szCs w:val="21"/>
          <w:lang w:val="sk-SK"/>
        </w:rPr>
      </w:pPr>
    </w:p>
    <w:p w14:paraId="37B86E6C"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Máte právo obrátiť sa na Sprostredkovateľa so žiadosťou o nápravu, ak nie ste spokojný so spôsobom, ktorým Sprostredkovateľ vybavil Vašu reklamáciu alebo ak sa domnievate, že Sprostredkovateľ porušil Vaše práva. Ak Sprostredkovateľ na Vašu žiadosť o nápravu odpovedal zamietavo alebo na ňu neodpovedal do 30 dní odo dňa jej odoslania, máte právo podať návrh na začatie alternatívneho riešenia sporu podľa zákona č. </w:t>
        <w:lastRenderedPageBreak/>
        <w:t xml:space="preserve">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w:t>
      </w:r>
      <w:hyperlink r:id="rId9" w:history="1">
        <w:r>
          <w:rPr>
            <w:rStyle w:val="Hypertextovprepojenie"/>
            <w:rFonts w:asciiTheme="majorBidi" w:hAnsiTheme="majorBidi" w:cstheme="majorBidi"/>
            <w:sz w:val="21"/>
            <w:szCs w:val="21"/>
            <w:lang w:val="sk-SK"/>
          </w:rPr>
          <w:t>ars@soi.sk</w:t>
        </w:r>
      </w:hyperlink>
      <w:r>
        <w:rPr>
          <w:rFonts w:asciiTheme="majorBidi" w:hAnsiTheme="majorBidi" w:cstheme="majorBidi"/>
          <w:sz w:val="21"/>
          <w:szCs w:val="21"/>
          <w:lang w:val="sk-SK"/>
        </w:rPr>
        <w:t xml:space="preserve">, </w:t>
      </w:r>
      <w:hyperlink r:id="rId10" w:history="1">
        <w:r>
          <w:rPr>
            <w:rStyle w:val="Hypertextovprepojenie"/>
            <w:rFonts w:asciiTheme="majorBidi" w:hAnsiTheme="majorBidi" w:cstheme="majorBidi"/>
            <w:sz w:val="21"/>
            <w:szCs w:val="21"/>
            <w:lang w:val="sk-SK"/>
          </w:rPr>
          <w:t>adr@soi.sk</w:t>
        </w:r>
      </w:hyperlink>
      <w:r>
        <w:rPr>
          <w:rFonts w:asciiTheme="majorBidi" w:hAnsiTheme="majorBidi" w:cstheme="majorBidi"/>
          <w:sz w:val="21"/>
          <w:szCs w:val="21"/>
          <w:lang w:val="sk-SK"/>
        </w:rPr>
        <w:t xml:space="preserve">. Návrh možno podať v listinnej podobe, elektronickej podobe alebo ústne do zápisnice. Možnosť obrátiť sa na súd tým nie je dotknutá. </w:t>
      </w:r>
    </w:p>
    <w:p w14:paraId="3970EA78" w14:textId="77777777" w:rsidR="004F4C46" w:rsidRPr="00AC2A08" w:rsidRDefault="004F4C46" w:rsidP="004F4C46">
      <w:pPr>
        <w:jc w:val="both"/>
        <w:rPr>
          <w:rFonts w:asciiTheme="majorBidi" w:hAnsiTheme="majorBidi" w:cstheme="majorBidi"/>
          <w:sz w:val="21"/>
          <w:szCs w:val="21"/>
          <w:lang w:val="sk-SK"/>
        </w:rPr>
      </w:pPr>
    </w:p>
    <w:p w14:paraId="3BDFD124"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Návrh musí obsahovať' Vaše meno a priezvisko, adresu na doručovanie, elektronickú adresu a telefonický kontakt (ak ich máte), presné označenie Sprostredkovateľa, úplný a zrozumiteľný opis rozhodujúcich skutočností, označenie, čoho sa domáhate, dátum, kedy ste sa obrátili na Sprostredkovateľa so žiadosťou o nápravu a informáciu, že pokus o vyriešenie sporu priamo so Sprostredkovateľom bol bezvýsledný, vyhlásenie o tom, že vo veci nebol zaslaný rovnaký návrh inému subjektu alternatív neho riešenia sporov, nerozhodol vo veci súd alebo rozhodcovský súd, vo veci nebola uzavretá dohoda o mediácii ani nebolo vo veci ukončené alternatívne riešenie sporu spôsobom podľa § 20 ods. 1 písm. a) až e) zákona o alternatívnom riešení spotrebiteľských sporov. K návrhu ste povinný priložiť doklady súvisiace s predmetom sporu, ktoré preukazujú skutočnosti uvedené v návrhu. Návrh na začatie alternatívneho riešenia spotrebiteľského sporu je dostupný aj on-line na adrese: </w:t>
      </w:r>
      <w:hyperlink r:id="rId11" w:history="1">
        <w:r>
          <w:rPr>
            <w:rStyle w:val="Hypertextovprepojenie"/>
            <w:rFonts w:asciiTheme="majorBidi" w:hAnsiTheme="majorBidi" w:cstheme="majorBidi"/>
            <w:sz w:val="21"/>
            <w:szCs w:val="21"/>
            <w:lang w:val="sk-SK"/>
          </w:rPr>
          <w:t>https://www.slov-lex.sk/pravne-predpisy/prilohy/SK/ZZ/2015/391/20160201_4545799-2.pdf</w:t>
        </w:r>
      </w:hyperlink>
    </w:p>
    <w:p w14:paraId="146719DD" w14:textId="77777777" w:rsidR="004F4C46" w:rsidRPr="00AC2A08" w:rsidRDefault="004F4C46" w:rsidP="004F4C46">
      <w:pPr>
        <w:rPr>
          <w:rFonts w:asciiTheme="majorBidi" w:hAnsiTheme="majorBidi" w:cstheme="majorBidi"/>
          <w:sz w:val="21"/>
          <w:szCs w:val="21"/>
          <w:lang w:val="sk-SK"/>
        </w:rPr>
      </w:pPr>
    </w:p>
    <w:p w14:paraId="5257E736" w14:textId="77777777" w:rsidR="004F4C46" w:rsidRPr="00AC2A08" w:rsidRDefault="004F4C46" w:rsidP="004F4C46">
      <w:pPr>
        <w:rPr>
          <w:rFonts w:asciiTheme="majorBidi" w:hAnsiTheme="majorBidi" w:cstheme="majorBidi"/>
          <w:sz w:val="21"/>
          <w:szCs w:val="21"/>
          <w:lang w:val="sk-SK"/>
        </w:rPr>
      </w:pPr>
    </w:p>
    <w:p w14:paraId="114DD7BD" w14:textId="77777777" w:rsidR="004F4C46" w:rsidRPr="00AC2A08" w:rsidRDefault="004F4C46" w:rsidP="004F4C46">
      <w:pPr>
        <w:rPr>
          <w:rFonts w:asciiTheme="majorBidi" w:hAnsiTheme="majorBidi" w:cstheme="majorBidi"/>
          <w:sz w:val="21"/>
          <w:szCs w:val="21"/>
          <w:lang w:val="sk-SK"/>
        </w:rPr>
      </w:pPr>
    </w:p>
    <w:p w14:paraId="725A2E52" w14:textId="77777777" w:rsidR="004F4C46" w:rsidRPr="00AC2A08" w:rsidRDefault="004F4C46" w:rsidP="004F4C46">
      <w:pPr>
        <w:jc w:val="center"/>
        <w:rPr>
          <w:rFonts w:asciiTheme="majorBidi" w:hAnsiTheme="majorBidi" w:cstheme="majorBidi"/>
          <w:b/>
          <w:bCs/>
          <w:sz w:val="28"/>
          <w:szCs w:val="28"/>
          <w:lang w:val="sk-SK"/>
        </w:rPr>
      </w:pPr>
      <w:r>
        <w:rPr>
          <w:rFonts w:asciiTheme="majorBidi" w:hAnsiTheme="majorBidi" w:cstheme="majorBidi"/>
          <w:b/>
          <w:bCs/>
          <w:sz w:val="28"/>
          <w:szCs w:val="28"/>
          <w:lang w:val="sk-SK"/>
        </w:rPr>
        <w:t xml:space="preserve">VZOROVÝ FORMULÁR NA ODSTÚPENIE </w:t>
      </w:r>
    </w:p>
    <w:p w14:paraId="08AFF6A1" w14:textId="77777777" w:rsidR="004F4C46" w:rsidRPr="00AC2A08" w:rsidRDefault="004F4C46" w:rsidP="004F4C46">
      <w:pPr>
        <w:rPr>
          <w:rFonts w:asciiTheme="majorBidi" w:hAnsiTheme="majorBidi" w:cstheme="majorBidi"/>
          <w:sz w:val="21"/>
          <w:szCs w:val="21"/>
          <w:lang w:val="sk-SK"/>
        </w:rPr>
      </w:pPr>
    </w:p>
    <w:p w14:paraId="61953542"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(vyplňte a zašlite tento formulár len v prípade, že si želáte odstúpiť od zmluvy)</w:t>
      </w:r>
    </w:p>
    <w:p w14:paraId="34291CB7" w14:textId="77777777" w:rsidR="004F4C46" w:rsidRPr="00536229" w:rsidRDefault="004F4C46" w:rsidP="004F4C46">
      <w:pPr>
        <w:rPr>
          <w:rFonts w:asciiTheme="majorBidi" w:hAnsiTheme="majorBidi" w:cstheme="majorBidi"/>
          <w:sz w:val="21"/>
          <w:szCs w:val="21"/>
          <w:lang w:val="sk-SK"/>
        </w:rPr>
      </w:pPr>
    </w:p>
    <w:p w14:paraId="283F5600"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Komu .............. [Doplniť údaje o Sprostredkovateľovi – obchodné meno, IČO, sídlo]: </w:t>
      </w:r>
    </w:p>
    <w:p w14:paraId="20D2F659" w14:textId="77777777" w:rsidR="004F4C46" w:rsidRPr="00536229" w:rsidRDefault="004F4C46" w:rsidP="004F4C46">
      <w:pPr>
        <w:rPr>
          <w:rFonts w:asciiTheme="majorBidi" w:hAnsiTheme="majorBidi" w:cstheme="majorBidi"/>
          <w:sz w:val="21"/>
          <w:szCs w:val="21"/>
          <w:lang w:val="sk-SK"/>
        </w:rPr>
      </w:pPr>
    </w:p>
    <w:p w14:paraId="58417E96"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Týmto oznamujem/oznamujeme*, že odstupujem/odstupujeme* od zmluvy na tento tovar/od zmluvy o poskytnutí tejto služby* : .............. </w:t>
      </w:r>
    </w:p>
    <w:p w14:paraId="63A21A8E" w14:textId="77777777" w:rsidR="004F4C46" w:rsidRPr="00536229" w:rsidRDefault="004F4C46" w:rsidP="004F4C46">
      <w:pPr>
        <w:rPr>
          <w:rFonts w:asciiTheme="majorBidi" w:hAnsiTheme="majorBidi" w:cstheme="majorBidi"/>
          <w:sz w:val="21"/>
          <w:szCs w:val="21"/>
          <w:lang w:val="sk-SK"/>
        </w:rPr>
      </w:pPr>
    </w:p>
    <w:p w14:paraId="5CE1A029"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objednania/dátum prijatia* ..............</w:t>
      </w:r>
    </w:p>
    <w:p w14:paraId="56CA3848" w14:textId="77777777" w:rsidR="004F4C46" w:rsidRPr="00536229" w:rsidRDefault="004F4C46" w:rsidP="004F4C46">
      <w:pPr>
        <w:rPr>
          <w:rFonts w:asciiTheme="majorBidi" w:hAnsiTheme="majorBidi" w:cstheme="majorBidi"/>
          <w:sz w:val="21"/>
          <w:szCs w:val="21"/>
          <w:lang w:val="sk-SK"/>
        </w:rPr>
      </w:pPr>
    </w:p>
    <w:p w14:paraId="26DE17DF"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Meno a priezvisko spotrebiteľa/spotrebiteľov* ..............</w:t>
      </w:r>
    </w:p>
    <w:p w14:paraId="31468733" w14:textId="77777777" w:rsidR="004F4C46" w:rsidRPr="00536229" w:rsidRDefault="004F4C46" w:rsidP="004F4C46">
      <w:pPr>
        <w:rPr>
          <w:rFonts w:asciiTheme="majorBidi" w:hAnsiTheme="majorBidi" w:cstheme="majorBidi"/>
          <w:sz w:val="21"/>
          <w:szCs w:val="21"/>
          <w:lang w:val="sk-SK"/>
        </w:rPr>
      </w:pPr>
    </w:p>
    <w:p w14:paraId="79BD8A6A"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Adresa spotrebiteľa/spotrebiteľov* ..............</w:t>
      </w:r>
    </w:p>
    <w:p w14:paraId="7773EB02" w14:textId="77777777" w:rsidR="004F4C46" w:rsidRPr="00536229" w:rsidRDefault="004F4C46" w:rsidP="004F4C46">
      <w:pPr>
        <w:rPr>
          <w:rFonts w:asciiTheme="majorBidi" w:hAnsiTheme="majorBidi" w:cstheme="majorBidi"/>
          <w:sz w:val="21"/>
          <w:szCs w:val="21"/>
          <w:lang w:val="sk-SK"/>
        </w:rPr>
      </w:pPr>
    </w:p>
    <w:p w14:paraId="350B9826"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Podpis spotrebiteľa/spotrebiteľov* (iba ak sa tento formulár podáva v listinnej podobe) .............. </w:t>
      </w:r>
    </w:p>
    <w:p w14:paraId="18D8BD5A" w14:textId="77777777" w:rsidR="004F4C46" w:rsidRPr="00536229" w:rsidRDefault="004F4C46" w:rsidP="004F4C46">
      <w:pPr>
        <w:rPr>
          <w:rFonts w:asciiTheme="majorBidi" w:hAnsiTheme="majorBidi" w:cstheme="majorBidi"/>
          <w:sz w:val="21"/>
          <w:szCs w:val="21"/>
          <w:lang w:val="sk-SK"/>
        </w:rPr>
      </w:pPr>
    </w:p>
    <w:p w14:paraId="4DE4ED7A"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w:t>
      </w:r>
    </w:p>
    <w:p w14:paraId="62773B9B" w14:textId="77777777" w:rsidR="004F4C46" w:rsidRPr="00AC2A08" w:rsidRDefault="004F4C46" w:rsidP="004F4C46">
      <w:pPr>
        <w:rPr>
          <w:rFonts w:asciiTheme="majorBidi" w:hAnsiTheme="majorBidi" w:cstheme="majorBidi"/>
          <w:sz w:val="21"/>
          <w:szCs w:val="21"/>
          <w:lang w:val="sk-SK"/>
        </w:rPr>
      </w:pPr>
    </w:p>
    <w:p w14:paraId="1336A4CB"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Nehodiace sa prečiarknite.</w:t>
      </w:r>
    </w:p>
    <w:p w14:paraId="325CC069" w14:textId="77777777" w:rsidR="004F4C46" w:rsidRPr="00AC2A08" w:rsidRDefault="004F4C46" w:rsidP="004F4C46">
      <w:pPr>
        <w:rPr>
          <w:rFonts w:asciiTheme="majorBidi" w:hAnsiTheme="majorBidi" w:cstheme="majorBidi"/>
          <w:sz w:val="21"/>
          <w:szCs w:val="21"/>
          <w:lang w:val="sk-SK"/>
        </w:rPr>
      </w:pPr>
    </w:p>
    <w:p w14:paraId="2B4E4C9E" w14:textId="77777777" w:rsidR="00BC2583" w:rsidRPr="00AC2A08" w:rsidRDefault="00BC2583" w:rsidP="004F4C46">
      <w:pPr>
        <w:jc w:val="both"/>
        <w:rPr>
          <w:rFonts w:asciiTheme="majorBidi" w:hAnsiTheme="majorBidi" w:cstheme="majorBidi"/>
          <w:sz w:val="22"/>
          <w:szCs w:val="22"/>
          <w:lang w:val="sk-SK"/>
        </w:rPr>
      </w:pPr>
    </w:p>
    <w:sectPr w:rsidR="00BC2583" w:rsidRPr="00AC2A08" w:rsidSect="00B17C3E">
      <w:headerReference w:type="default" r:id="rId12"/>
      <w:footerReference w:type="default" r:id="rId13"/>
      <w:footnotePr>
        <w:numFmt w:val="chicago"/>
      </w:footnotePr>
      <w:pgSz w:w="11906" w:h="16838"/>
      <w:pgMar w:top="1134" w:right="1418" w:bottom="1134" w:left="1418"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4E007" w14:textId="77777777" w:rsidR="000B7B97" w:rsidRDefault="000B7B97">
      <w:r>
        <w:separator/>
      </w:r>
    </w:p>
  </w:endnote>
  <w:endnote w:type="continuationSeparator" w:id="0">
    <w:p w14:paraId="53ADA27C" w14:textId="77777777" w:rsidR="000B7B97" w:rsidRDefault="000B7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F015TEE-Medi">
    <w:altName w:val="Arial"/>
    <w:panose1 w:val="020B0604020202020204"/>
    <w:charset w:val="EE"/>
    <w:family w:val="auto"/>
    <w:notTrueType/>
    <w:pitch w:val="default"/>
    <w:sig w:usb0="00000007" w:usb1="00000000" w:usb2="00000000" w:usb3="00000000" w:csb0="00000003" w:csb1="00000000"/>
  </w:font>
  <w:font w:name="Arial">
    <w:panose1 w:val="020B0604020202020204"/>
    <w:charset w:val="EE"/>
    <w:family w:val="swiss"/>
    <w:pitch w:val="variable"/>
    <w:sig w:usb0="E0002EFF" w:usb1="C000785B" w:usb2="00000009" w:usb3="00000000" w:csb0="000001FF" w:csb1="00000000"/>
  </w:font>
  <w:font w:name="Segoe UI">
    <w:panose1 w:val="020B0604020202020204"/>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8C0D7" w14:textId="5758A0A0" w:rsidR="00157C69" w:rsidRPr="00140299" w:rsidRDefault="00F77E8D" w:rsidP="00157C69">
    <w:pPr>
      <w:pStyle w:val="Pta"/>
      <w:jc w:val="center"/>
      <w:rPr>
        <w:rFonts w:ascii="Arial" w:hAnsi="Arial" w:cs="Arial"/>
        <w:lang w:val="cs-CZ"/>
      </w:rPr>
    </w:pPr>
    <w:r>
      <w:rPr>
        <w:rFonts w:ascii="Arial" w:hAnsi="Arial" w:cs="Arial"/>
        <w:noProof/>
        <w:lang w:val="sk-SK" w:eastAsia="sk-SK"/>
      </w:rPr>
      <w:drawing>
        <wp:anchor distT="0" distB="0" distL="114300" distR="114300" simplePos="0" relativeHeight="251658240" behindDoc="1" locked="0" layoutInCell="1" allowOverlap="1" wp14:anchorId="424D9EBE" wp14:editId="574C3642">
          <wp:simplePos x="0" y="0"/>
          <wp:positionH relativeFrom="margin">
            <wp:align>center</wp:align>
          </wp:positionH>
          <wp:positionV relativeFrom="paragraph">
            <wp:posOffset>-1371314</wp:posOffset>
          </wp:positionV>
          <wp:extent cx="3373200" cy="1720800"/>
          <wp:effectExtent l="0" t="0" r="0" b="0"/>
          <wp:wrapNone/>
          <wp:docPr id="198445238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52382" name="Obrázok 1984452382"/>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3373200" cy="1720800"/>
                  </a:xfrm>
                  <a:prstGeom prst="rect">
                    <a:avLst/>
                  </a:prstGeom>
                </pic:spPr>
              </pic:pic>
            </a:graphicData>
          </a:graphic>
          <wp14:sizeRelH relativeFrom="margin">
            <wp14:pctWidth>0</wp14:pctWidth>
          </wp14:sizeRelH>
          <wp14:sizeRelV relativeFrom="margin">
            <wp14:pctHeight>0</wp14:pctHeight>
          </wp14:sizeRelV>
        </wp:anchor>
      </w:drawing>
    </w:r>
    <w:r w:rsidR="00925243">
      <w:rPr>
        <w:rFonts w:ascii="Arial" w:hAnsi="Arial" w:cs="Arial"/>
      </w:rPr>
      <w:tab/>
    </w:r>
    <w:r w:rsidR="00925243">
      <w:rPr>
        <w:rFonts w:ascii="Arial" w:hAnsi="Arial" w:cs="Arial"/>
      </w:rPr>
      <w:tab/>
    </w:r>
    <w:r w:rsidR="00925243">
      <w:rPr>
        <w:rFonts w:ascii="Arial" w:hAnsi="Arial" w:cs="Arial"/>
      </w:rPr>
      <w:tab/>
    </w:r>
    <w:r w:rsidR="00B12AB7" w:rsidRPr="00140299">
      <w:rPr>
        <w:rFonts w:ascii="Arial" w:hAnsi="Arial" w:cs="Arial"/>
      </w:rPr>
      <w:fldChar w:fldCharType="begin"/>
    </w:r>
    <w:r w:rsidR="00B12AB7" w:rsidRPr="00140299">
      <w:rPr>
        <w:rFonts w:ascii="Arial" w:hAnsi="Arial" w:cs="Arial"/>
      </w:rPr>
      <w:instrText>PAGE   \* MERGEFORMAT</w:instrText>
    </w:r>
    <w:r w:rsidR="00B12AB7" w:rsidRPr="00140299">
      <w:rPr>
        <w:rFonts w:ascii="Arial" w:hAnsi="Arial" w:cs="Arial"/>
      </w:rPr>
      <w:fldChar w:fldCharType="separate"/>
    </w:r>
    <w:r w:rsidR="00EC2C5A" w:rsidRPr="00EC2C5A">
      <w:rPr>
        <w:rFonts w:ascii="Arial" w:hAnsi="Arial" w:cs="Arial"/>
        <w:noProof/>
        <w:lang w:val="cs-CZ"/>
      </w:rPr>
      <w:t>8</w:t>
    </w:r>
    <w:r w:rsidR="00B12AB7" w:rsidRPr="00140299">
      <w:rPr>
        <w:rFonts w:ascii="Arial" w:hAnsi="Arial" w:cs="Arial"/>
      </w:rPr>
      <w:fldChar w:fldCharType="end"/>
    </w:r>
  </w:p>
  <w:p w14:paraId="744ABED6" w14:textId="4C127A2B" w:rsidR="00157C69" w:rsidRPr="00140299" w:rsidRDefault="00157C69">
    <w:pPr>
      <w:pStyle w:val="Pt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8871E" w14:textId="77777777" w:rsidR="000B7B97" w:rsidRDefault="000B7B97">
      <w:r>
        <w:separator/>
      </w:r>
    </w:p>
  </w:footnote>
  <w:footnote w:type="continuationSeparator" w:id="0">
    <w:p w14:paraId="345D1520" w14:textId="77777777" w:rsidR="000B7B97" w:rsidRDefault="000B7B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D109F" w14:textId="77777777" w:rsidR="00157C69" w:rsidRPr="00811E5C" w:rsidRDefault="008843ED" w:rsidP="00811E5C">
    <w:pPr>
      <w:spacing w:after="120"/>
      <w:ind w:left="6372" w:firstLine="708"/>
      <w:rPr>
        <w:rFonts w:ascii="Arial" w:hAnsi="Arial" w:cs="Arial"/>
        <w:color w:val="7F7F7F"/>
      </w:rPr>
    </w:pPr>
    <w:r>
      <w:rPr>
        <w:noProof/>
        <w:lang w:eastAsia="cs-CZ"/>
      </w:rPr>
      <w:t xml:space="preserve">                                                       </w:t>
    </w:r>
    <w:r w:rsidR="00C65257">
      <w:rPr>
        <w:noProof/>
        <w:lang w:eastAsia="cs-CZ"/>
      </w:rPr>
      <w:t xml:space="preserve">                                        </w:t>
    </w:r>
    <w:r w:rsidR="00A74A8D">
      <w:rPr>
        <w:noProof/>
        <w:lang w:eastAsia="cs-C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6"/>
    <w:lvl w:ilvl="0">
      <w:start w:val="1"/>
      <w:numFmt w:val="decimal"/>
      <w:lvlText w:val="%1"/>
      <w:lvlJc w:val="left"/>
      <w:pPr>
        <w:tabs>
          <w:tab w:val="num" w:pos="0"/>
        </w:tabs>
        <w:ind w:left="708" w:hanging="708"/>
      </w:pPr>
    </w:lvl>
    <w:lvl w:ilvl="1">
      <w:start w:val="1"/>
      <w:numFmt w:val="decimal"/>
      <w:lvlText w:val="%1.%2"/>
      <w:lvlJc w:val="left"/>
      <w:pPr>
        <w:tabs>
          <w:tab w:val="num" w:pos="0"/>
        </w:tabs>
        <w:ind w:left="708" w:hanging="708"/>
      </w:pPr>
      <w:rPr>
        <w:b w:val="0"/>
        <w:sz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2"/>
    <w:multiLevelType w:val="multilevel"/>
    <w:tmpl w:val="00000002"/>
    <w:name w:val="WWNum17"/>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 w15:restartNumberingAfterBreak="0">
    <w:nsid w:val="00000003"/>
    <w:multiLevelType w:val="multilevel"/>
    <w:tmpl w:val="00000003"/>
    <w:name w:val="WWNum1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3" w15:restartNumberingAfterBreak="0">
    <w:nsid w:val="00000004"/>
    <w:multiLevelType w:val="multilevel"/>
    <w:tmpl w:val="00000004"/>
    <w:name w:val="WWNum2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00000005"/>
    <w:multiLevelType w:val="multilevel"/>
    <w:tmpl w:val="00000005"/>
    <w:name w:val="WWNum2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5" w15:restartNumberingAfterBreak="0">
    <w:nsid w:val="00000006"/>
    <w:multiLevelType w:val="multilevel"/>
    <w:tmpl w:val="00000006"/>
    <w:name w:val="WWNum31"/>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00000007"/>
    <w:multiLevelType w:val="multilevel"/>
    <w:tmpl w:val="00000007"/>
    <w:name w:val="WWNum33"/>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7" w15:restartNumberingAfterBreak="0">
    <w:nsid w:val="00D75D08"/>
    <w:multiLevelType w:val="hybridMultilevel"/>
    <w:tmpl w:val="8A6A669C"/>
    <w:lvl w:ilvl="0" w:tplc="D414A50E">
      <w:start w:val="1"/>
      <w:numFmt w:val="lowerLetter"/>
      <w:lvlText w:val="%1)"/>
      <w:lvlJc w:val="left"/>
      <w:pPr>
        <w:ind w:left="2061" w:hanging="360"/>
      </w:pPr>
      <w:rPr>
        <w:rFonts w:hint="default"/>
      </w:rPr>
    </w:lvl>
    <w:lvl w:ilvl="1" w:tplc="04050019" w:tentative="1">
      <w:start w:val="1"/>
      <w:numFmt w:val="lowerLetter"/>
      <w:lvlText w:val="%2."/>
      <w:lvlJc w:val="left"/>
      <w:pPr>
        <w:ind w:left="2781" w:hanging="360"/>
      </w:pPr>
    </w:lvl>
    <w:lvl w:ilvl="2" w:tplc="0405001B" w:tentative="1">
      <w:start w:val="1"/>
      <w:numFmt w:val="lowerRoman"/>
      <w:lvlText w:val="%3."/>
      <w:lvlJc w:val="right"/>
      <w:pPr>
        <w:ind w:left="3501" w:hanging="180"/>
      </w:pPr>
    </w:lvl>
    <w:lvl w:ilvl="3" w:tplc="0405000F" w:tentative="1">
      <w:start w:val="1"/>
      <w:numFmt w:val="decimal"/>
      <w:lvlText w:val="%4."/>
      <w:lvlJc w:val="left"/>
      <w:pPr>
        <w:ind w:left="4221" w:hanging="360"/>
      </w:pPr>
    </w:lvl>
    <w:lvl w:ilvl="4" w:tplc="04050019" w:tentative="1">
      <w:start w:val="1"/>
      <w:numFmt w:val="lowerLetter"/>
      <w:lvlText w:val="%5."/>
      <w:lvlJc w:val="left"/>
      <w:pPr>
        <w:ind w:left="4941" w:hanging="360"/>
      </w:pPr>
    </w:lvl>
    <w:lvl w:ilvl="5" w:tplc="0405001B" w:tentative="1">
      <w:start w:val="1"/>
      <w:numFmt w:val="lowerRoman"/>
      <w:lvlText w:val="%6."/>
      <w:lvlJc w:val="right"/>
      <w:pPr>
        <w:ind w:left="5661" w:hanging="180"/>
      </w:pPr>
    </w:lvl>
    <w:lvl w:ilvl="6" w:tplc="0405000F" w:tentative="1">
      <w:start w:val="1"/>
      <w:numFmt w:val="decimal"/>
      <w:lvlText w:val="%7."/>
      <w:lvlJc w:val="left"/>
      <w:pPr>
        <w:ind w:left="6381" w:hanging="360"/>
      </w:pPr>
    </w:lvl>
    <w:lvl w:ilvl="7" w:tplc="04050019" w:tentative="1">
      <w:start w:val="1"/>
      <w:numFmt w:val="lowerLetter"/>
      <w:lvlText w:val="%8."/>
      <w:lvlJc w:val="left"/>
      <w:pPr>
        <w:ind w:left="7101" w:hanging="360"/>
      </w:pPr>
    </w:lvl>
    <w:lvl w:ilvl="8" w:tplc="0405001B" w:tentative="1">
      <w:start w:val="1"/>
      <w:numFmt w:val="lowerRoman"/>
      <w:lvlText w:val="%9."/>
      <w:lvlJc w:val="right"/>
      <w:pPr>
        <w:ind w:left="7821" w:hanging="180"/>
      </w:pPr>
    </w:lvl>
  </w:abstractNum>
  <w:abstractNum w:abstractNumId="8" w15:restartNumberingAfterBreak="0">
    <w:nsid w:val="01832932"/>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9" w15:restartNumberingAfterBreak="0">
    <w:nsid w:val="04A14429"/>
    <w:multiLevelType w:val="multilevel"/>
    <w:tmpl w:val="0F14AF76"/>
    <w:lvl w:ilvl="0">
      <w:start w:val="1"/>
      <w:numFmt w:val="decimal"/>
      <w:lvlText w:val="%1"/>
      <w:lvlJc w:val="left"/>
      <w:pPr>
        <w:ind w:left="708" w:hanging="708"/>
      </w:pPr>
    </w:lvl>
    <w:lvl w:ilvl="1">
      <w:start w:val="1"/>
      <w:numFmt w:val="decimal"/>
      <w:lvlText w:val="%1.%2"/>
      <w:lvlJc w:val="left"/>
      <w:pPr>
        <w:ind w:left="708" w:hanging="708"/>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04F724AF"/>
    <w:multiLevelType w:val="hybridMultilevel"/>
    <w:tmpl w:val="6A92CC74"/>
    <w:lvl w:ilvl="0" w:tplc="81947B8E">
      <w:numFmt w:val="bullet"/>
      <w:lvlText w:val="-"/>
      <w:lvlJc w:val="left"/>
      <w:pPr>
        <w:ind w:left="720" w:hanging="360"/>
      </w:pPr>
      <w:rPr>
        <w:rFonts w:ascii="Calibri" w:eastAsia="Courier New"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05147C2F"/>
    <w:multiLevelType w:val="hybridMultilevel"/>
    <w:tmpl w:val="D242AC9C"/>
    <w:lvl w:ilvl="0" w:tplc="71EABA4C">
      <w:start w:val="1"/>
      <w:numFmt w:val="decimal"/>
      <w:lvlText w:val="(%1)"/>
      <w:lvlJc w:val="left"/>
      <w:pPr>
        <w:tabs>
          <w:tab w:val="num" w:pos="720"/>
        </w:tabs>
        <w:ind w:left="720" w:hanging="360"/>
      </w:pPr>
      <w:rPr>
        <w:rFonts w:hint="default"/>
        <w:b w:val="0"/>
        <w:bCs w:val="0"/>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2" w15:restartNumberingAfterBreak="0">
    <w:nsid w:val="070B6E84"/>
    <w:multiLevelType w:val="hybridMultilevel"/>
    <w:tmpl w:val="2478874E"/>
    <w:lvl w:ilvl="0" w:tplc="041B0017">
      <w:start w:val="1"/>
      <w:numFmt w:val="lowerLetter"/>
      <w:lvlText w:val="%1)"/>
      <w:lvlJc w:val="left"/>
      <w:pPr>
        <w:ind w:left="1069" w:hanging="360"/>
      </w:pPr>
    </w:lvl>
    <w:lvl w:ilvl="1" w:tplc="041B0019">
      <w:start w:val="1"/>
      <w:numFmt w:val="lowerLetter"/>
      <w:lvlText w:val="%2."/>
      <w:lvlJc w:val="left"/>
      <w:pPr>
        <w:ind w:left="1789" w:hanging="360"/>
      </w:pPr>
    </w:lvl>
    <w:lvl w:ilvl="2" w:tplc="041B001B">
      <w:start w:val="1"/>
      <w:numFmt w:val="lowerRoman"/>
      <w:lvlText w:val="%3."/>
      <w:lvlJc w:val="right"/>
      <w:pPr>
        <w:ind w:left="2509" w:hanging="180"/>
      </w:pPr>
    </w:lvl>
    <w:lvl w:ilvl="3" w:tplc="041B000F">
      <w:start w:val="1"/>
      <w:numFmt w:val="decimal"/>
      <w:lvlText w:val="%4."/>
      <w:lvlJc w:val="left"/>
      <w:pPr>
        <w:ind w:left="3229" w:hanging="360"/>
      </w:pPr>
    </w:lvl>
    <w:lvl w:ilvl="4" w:tplc="041B0019">
      <w:start w:val="1"/>
      <w:numFmt w:val="lowerLetter"/>
      <w:lvlText w:val="%5."/>
      <w:lvlJc w:val="left"/>
      <w:pPr>
        <w:ind w:left="3949" w:hanging="360"/>
      </w:pPr>
    </w:lvl>
    <w:lvl w:ilvl="5" w:tplc="041B001B">
      <w:start w:val="1"/>
      <w:numFmt w:val="lowerRoman"/>
      <w:lvlText w:val="%6."/>
      <w:lvlJc w:val="right"/>
      <w:pPr>
        <w:ind w:left="4669" w:hanging="180"/>
      </w:pPr>
    </w:lvl>
    <w:lvl w:ilvl="6" w:tplc="041B000F">
      <w:start w:val="1"/>
      <w:numFmt w:val="decimal"/>
      <w:lvlText w:val="%7."/>
      <w:lvlJc w:val="left"/>
      <w:pPr>
        <w:ind w:left="5389" w:hanging="360"/>
      </w:pPr>
    </w:lvl>
    <w:lvl w:ilvl="7" w:tplc="041B0019">
      <w:start w:val="1"/>
      <w:numFmt w:val="lowerLetter"/>
      <w:lvlText w:val="%8."/>
      <w:lvlJc w:val="left"/>
      <w:pPr>
        <w:ind w:left="6109" w:hanging="360"/>
      </w:pPr>
    </w:lvl>
    <w:lvl w:ilvl="8" w:tplc="041B001B">
      <w:start w:val="1"/>
      <w:numFmt w:val="lowerRoman"/>
      <w:lvlText w:val="%9."/>
      <w:lvlJc w:val="right"/>
      <w:pPr>
        <w:ind w:left="6829" w:hanging="180"/>
      </w:pPr>
    </w:lvl>
  </w:abstractNum>
  <w:abstractNum w:abstractNumId="13" w15:restartNumberingAfterBreak="0">
    <w:nsid w:val="0C90205F"/>
    <w:multiLevelType w:val="hybridMultilevel"/>
    <w:tmpl w:val="55AC398C"/>
    <w:lvl w:ilvl="0" w:tplc="9BC2CF96">
      <w:start w:val="1"/>
      <w:numFmt w:val="lowerLetter"/>
      <w:lvlText w:val="%1)"/>
      <w:lvlJc w:val="left"/>
      <w:pPr>
        <w:ind w:left="1068" w:hanging="360"/>
      </w:pPr>
    </w:lvl>
    <w:lvl w:ilvl="1" w:tplc="041B0019">
      <w:start w:val="1"/>
      <w:numFmt w:val="lowerLetter"/>
      <w:lvlText w:val="%2."/>
      <w:lvlJc w:val="left"/>
      <w:pPr>
        <w:ind w:left="1788" w:hanging="360"/>
      </w:pPr>
    </w:lvl>
    <w:lvl w:ilvl="2" w:tplc="041B001B">
      <w:start w:val="1"/>
      <w:numFmt w:val="lowerRoman"/>
      <w:lvlText w:val="%3."/>
      <w:lvlJc w:val="right"/>
      <w:pPr>
        <w:ind w:left="2508" w:hanging="180"/>
      </w:pPr>
    </w:lvl>
    <w:lvl w:ilvl="3" w:tplc="041B000F">
      <w:start w:val="1"/>
      <w:numFmt w:val="decimal"/>
      <w:lvlText w:val="%4."/>
      <w:lvlJc w:val="left"/>
      <w:pPr>
        <w:ind w:left="3228" w:hanging="360"/>
      </w:pPr>
    </w:lvl>
    <w:lvl w:ilvl="4" w:tplc="041B0019">
      <w:start w:val="1"/>
      <w:numFmt w:val="lowerLetter"/>
      <w:lvlText w:val="%5."/>
      <w:lvlJc w:val="left"/>
      <w:pPr>
        <w:ind w:left="3948" w:hanging="360"/>
      </w:pPr>
    </w:lvl>
    <w:lvl w:ilvl="5" w:tplc="041B001B">
      <w:start w:val="1"/>
      <w:numFmt w:val="lowerRoman"/>
      <w:lvlText w:val="%6."/>
      <w:lvlJc w:val="right"/>
      <w:pPr>
        <w:ind w:left="4668" w:hanging="180"/>
      </w:pPr>
    </w:lvl>
    <w:lvl w:ilvl="6" w:tplc="041B000F">
      <w:start w:val="1"/>
      <w:numFmt w:val="decimal"/>
      <w:lvlText w:val="%7."/>
      <w:lvlJc w:val="left"/>
      <w:pPr>
        <w:ind w:left="5388" w:hanging="360"/>
      </w:pPr>
    </w:lvl>
    <w:lvl w:ilvl="7" w:tplc="041B0019">
      <w:start w:val="1"/>
      <w:numFmt w:val="lowerLetter"/>
      <w:lvlText w:val="%8."/>
      <w:lvlJc w:val="left"/>
      <w:pPr>
        <w:ind w:left="6108" w:hanging="360"/>
      </w:pPr>
    </w:lvl>
    <w:lvl w:ilvl="8" w:tplc="041B001B">
      <w:start w:val="1"/>
      <w:numFmt w:val="lowerRoman"/>
      <w:lvlText w:val="%9."/>
      <w:lvlJc w:val="right"/>
      <w:pPr>
        <w:ind w:left="6828" w:hanging="180"/>
      </w:pPr>
    </w:lvl>
  </w:abstractNum>
  <w:abstractNum w:abstractNumId="14" w15:restartNumberingAfterBreak="0">
    <w:nsid w:val="1980705E"/>
    <w:multiLevelType w:val="hybridMultilevel"/>
    <w:tmpl w:val="623C02C8"/>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5" w15:restartNumberingAfterBreak="0">
    <w:nsid w:val="1A3B06C9"/>
    <w:multiLevelType w:val="hybridMultilevel"/>
    <w:tmpl w:val="EF02C556"/>
    <w:lvl w:ilvl="0" w:tplc="04050017">
      <w:start w:val="1"/>
      <w:numFmt w:val="lowerLetter"/>
      <w:lvlText w:val="%1)"/>
      <w:lvlJc w:val="left"/>
      <w:pPr>
        <w:ind w:left="2912" w:hanging="360"/>
      </w:pPr>
    </w:lvl>
    <w:lvl w:ilvl="1" w:tplc="04050019" w:tentative="1">
      <w:start w:val="1"/>
      <w:numFmt w:val="lowerLetter"/>
      <w:lvlText w:val="%2."/>
      <w:lvlJc w:val="left"/>
      <w:pPr>
        <w:ind w:left="3632" w:hanging="360"/>
      </w:pPr>
    </w:lvl>
    <w:lvl w:ilvl="2" w:tplc="0405001B" w:tentative="1">
      <w:start w:val="1"/>
      <w:numFmt w:val="lowerRoman"/>
      <w:lvlText w:val="%3."/>
      <w:lvlJc w:val="right"/>
      <w:pPr>
        <w:ind w:left="4352" w:hanging="180"/>
      </w:pPr>
    </w:lvl>
    <w:lvl w:ilvl="3" w:tplc="0405000F" w:tentative="1">
      <w:start w:val="1"/>
      <w:numFmt w:val="decimal"/>
      <w:lvlText w:val="%4."/>
      <w:lvlJc w:val="left"/>
      <w:pPr>
        <w:ind w:left="5072" w:hanging="360"/>
      </w:pPr>
    </w:lvl>
    <w:lvl w:ilvl="4" w:tplc="04050019" w:tentative="1">
      <w:start w:val="1"/>
      <w:numFmt w:val="lowerLetter"/>
      <w:lvlText w:val="%5."/>
      <w:lvlJc w:val="left"/>
      <w:pPr>
        <w:ind w:left="5792" w:hanging="360"/>
      </w:pPr>
    </w:lvl>
    <w:lvl w:ilvl="5" w:tplc="0405001B" w:tentative="1">
      <w:start w:val="1"/>
      <w:numFmt w:val="lowerRoman"/>
      <w:lvlText w:val="%6."/>
      <w:lvlJc w:val="right"/>
      <w:pPr>
        <w:ind w:left="6512" w:hanging="180"/>
      </w:pPr>
    </w:lvl>
    <w:lvl w:ilvl="6" w:tplc="0405000F" w:tentative="1">
      <w:start w:val="1"/>
      <w:numFmt w:val="decimal"/>
      <w:lvlText w:val="%7."/>
      <w:lvlJc w:val="left"/>
      <w:pPr>
        <w:ind w:left="7232" w:hanging="360"/>
      </w:pPr>
    </w:lvl>
    <w:lvl w:ilvl="7" w:tplc="04050019" w:tentative="1">
      <w:start w:val="1"/>
      <w:numFmt w:val="lowerLetter"/>
      <w:lvlText w:val="%8."/>
      <w:lvlJc w:val="left"/>
      <w:pPr>
        <w:ind w:left="7952" w:hanging="360"/>
      </w:pPr>
    </w:lvl>
    <w:lvl w:ilvl="8" w:tplc="0405001B" w:tentative="1">
      <w:start w:val="1"/>
      <w:numFmt w:val="lowerRoman"/>
      <w:lvlText w:val="%9."/>
      <w:lvlJc w:val="right"/>
      <w:pPr>
        <w:ind w:left="8672" w:hanging="180"/>
      </w:pPr>
    </w:lvl>
  </w:abstractNum>
  <w:abstractNum w:abstractNumId="16" w15:restartNumberingAfterBreak="0">
    <w:nsid w:val="1B3D2089"/>
    <w:multiLevelType w:val="hybridMultilevel"/>
    <w:tmpl w:val="F92CBA74"/>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17" w15:restartNumberingAfterBreak="0">
    <w:nsid w:val="1CCA2E18"/>
    <w:multiLevelType w:val="multilevel"/>
    <w:tmpl w:val="29A02A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4B295A"/>
    <w:multiLevelType w:val="multilevel"/>
    <w:tmpl w:val="604A867A"/>
    <w:lvl w:ilvl="0">
      <w:start w:val="1"/>
      <w:numFmt w:val="decimal"/>
      <w:lvlText w:val="3.%1."/>
      <w:lvlJc w:val="left"/>
      <w:pPr>
        <w:tabs>
          <w:tab w:val="num" w:pos="360"/>
        </w:tabs>
        <w:ind w:left="360" w:hanging="360"/>
      </w:pPr>
      <w:rPr>
        <w:rFonts w:ascii="Arial" w:hAnsi="Arial" w:cs="Arial"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54B5BEC"/>
    <w:multiLevelType w:val="multilevel"/>
    <w:tmpl w:val="404AE7F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A245D0F"/>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1" w15:restartNumberingAfterBreak="0">
    <w:nsid w:val="2D6A054B"/>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2" w15:restartNumberingAfterBreak="0">
    <w:nsid w:val="2DB95EE0"/>
    <w:multiLevelType w:val="hybridMultilevel"/>
    <w:tmpl w:val="F82E9DE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314015B2"/>
    <w:multiLevelType w:val="multilevel"/>
    <w:tmpl w:val="C3AE797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4.%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8914689"/>
    <w:multiLevelType w:val="hybridMultilevel"/>
    <w:tmpl w:val="4DFE58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39622002"/>
    <w:multiLevelType w:val="multilevel"/>
    <w:tmpl w:val="E3FE176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112131"/>
    <w:multiLevelType w:val="hybridMultilevel"/>
    <w:tmpl w:val="E02EE1D0"/>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27" w15:restartNumberingAfterBreak="0">
    <w:nsid w:val="3F8801ED"/>
    <w:multiLevelType w:val="multilevel"/>
    <w:tmpl w:val="404AE7F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4416322B"/>
    <w:multiLevelType w:val="multilevel"/>
    <w:tmpl w:val="2C38BE34"/>
    <w:lvl w:ilvl="0">
      <w:start w:val="1"/>
      <w:numFmt w:val="decimal"/>
      <w:lvlText w:val="6.%1"/>
      <w:lvlJc w:val="left"/>
      <w:pPr>
        <w:tabs>
          <w:tab w:val="num" w:pos="360"/>
        </w:tabs>
        <w:ind w:left="360" w:hanging="360"/>
      </w:pPr>
      <w:rPr>
        <w:rFonts w:hint="default"/>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4C7A282A"/>
    <w:multiLevelType w:val="hybridMultilevel"/>
    <w:tmpl w:val="D7B4BF60"/>
    <w:lvl w:ilvl="0" w:tplc="E918F27A">
      <w:numFmt w:val="bullet"/>
      <w:lvlText w:val="-"/>
      <w:lvlJc w:val="left"/>
      <w:pPr>
        <w:ind w:left="1069" w:hanging="360"/>
      </w:pPr>
      <w:rPr>
        <w:rFonts w:ascii="Times New Roman" w:eastAsia="Times New Roman" w:hAnsi="Times New Roman" w:cs="Times New Roman" w:hint="default"/>
      </w:rPr>
    </w:lvl>
    <w:lvl w:ilvl="1" w:tplc="041B0003">
      <w:start w:val="1"/>
      <w:numFmt w:val="bullet"/>
      <w:lvlText w:val="o"/>
      <w:lvlJc w:val="left"/>
      <w:pPr>
        <w:ind w:left="1789" w:hanging="360"/>
      </w:pPr>
      <w:rPr>
        <w:rFonts w:ascii="Courier New" w:hAnsi="Courier New" w:cs="Courier New" w:hint="default"/>
      </w:rPr>
    </w:lvl>
    <w:lvl w:ilvl="2" w:tplc="041B0005">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0" w15:restartNumberingAfterBreak="0">
    <w:nsid w:val="4E060915"/>
    <w:multiLevelType w:val="hybridMultilevel"/>
    <w:tmpl w:val="425AE44C"/>
    <w:lvl w:ilvl="0" w:tplc="041B0001">
      <w:start w:val="1"/>
      <w:numFmt w:val="bullet"/>
      <w:lvlText w:val=""/>
      <w:lvlJc w:val="left"/>
      <w:pPr>
        <w:tabs>
          <w:tab w:val="num" w:pos="2631"/>
        </w:tabs>
        <w:ind w:left="2631" w:hanging="360"/>
      </w:pPr>
      <w:rPr>
        <w:rFonts w:ascii="Symbol" w:hAnsi="Symbol" w:hint="default"/>
        <w:b w:val="0"/>
        <w:bCs w:val="0"/>
      </w:rPr>
    </w:lvl>
    <w:lvl w:ilvl="1" w:tplc="041B0019" w:tentative="1">
      <w:start w:val="1"/>
      <w:numFmt w:val="lowerLetter"/>
      <w:lvlText w:val="%2."/>
      <w:lvlJc w:val="left"/>
      <w:pPr>
        <w:tabs>
          <w:tab w:val="num" w:pos="3351"/>
        </w:tabs>
        <w:ind w:left="3351" w:hanging="360"/>
      </w:pPr>
    </w:lvl>
    <w:lvl w:ilvl="2" w:tplc="041B001B" w:tentative="1">
      <w:start w:val="1"/>
      <w:numFmt w:val="lowerRoman"/>
      <w:lvlText w:val="%3."/>
      <w:lvlJc w:val="right"/>
      <w:pPr>
        <w:tabs>
          <w:tab w:val="num" w:pos="4071"/>
        </w:tabs>
        <w:ind w:left="4071" w:hanging="180"/>
      </w:pPr>
    </w:lvl>
    <w:lvl w:ilvl="3" w:tplc="041B000F" w:tentative="1">
      <w:start w:val="1"/>
      <w:numFmt w:val="decimal"/>
      <w:lvlText w:val="%4."/>
      <w:lvlJc w:val="left"/>
      <w:pPr>
        <w:tabs>
          <w:tab w:val="num" w:pos="4791"/>
        </w:tabs>
        <w:ind w:left="4791" w:hanging="360"/>
      </w:pPr>
    </w:lvl>
    <w:lvl w:ilvl="4" w:tplc="041B0019" w:tentative="1">
      <w:start w:val="1"/>
      <w:numFmt w:val="lowerLetter"/>
      <w:lvlText w:val="%5."/>
      <w:lvlJc w:val="left"/>
      <w:pPr>
        <w:tabs>
          <w:tab w:val="num" w:pos="5511"/>
        </w:tabs>
        <w:ind w:left="5511" w:hanging="360"/>
      </w:pPr>
    </w:lvl>
    <w:lvl w:ilvl="5" w:tplc="041B001B" w:tentative="1">
      <w:start w:val="1"/>
      <w:numFmt w:val="lowerRoman"/>
      <w:lvlText w:val="%6."/>
      <w:lvlJc w:val="right"/>
      <w:pPr>
        <w:tabs>
          <w:tab w:val="num" w:pos="6231"/>
        </w:tabs>
        <w:ind w:left="6231" w:hanging="180"/>
      </w:pPr>
    </w:lvl>
    <w:lvl w:ilvl="6" w:tplc="041B000F" w:tentative="1">
      <w:start w:val="1"/>
      <w:numFmt w:val="decimal"/>
      <w:lvlText w:val="%7."/>
      <w:lvlJc w:val="left"/>
      <w:pPr>
        <w:tabs>
          <w:tab w:val="num" w:pos="6951"/>
        </w:tabs>
        <w:ind w:left="6951" w:hanging="360"/>
      </w:pPr>
    </w:lvl>
    <w:lvl w:ilvl="7" w:tplc="041B0019" w:tentative="1">
      <w:start w:val="1"/>
      <w:numFmt w:val="lowerLetter"/>
      <w:lvlText w:val="%8."/>
      <w:lvlJc w:val="left"/>
      <w:pPr>
        <w:tabs>
          <w:tab w:val="num" w:pos="7671"/>
        </w:tabs>
        <w:ind w:left="7671" w:hanging="360"/>
      </w:pPr>
    </w:lvl>
    <w:lvl w:ilvl="8" w:tplc="041B001B" w:tentative="1">
      <w:start w:val="1"/>
      <w:numFmt w:val="lowerRoman"/>
      <w:lvlText w:val="%9."/>
      <w:lvlJc w:val="right"/>
      <w:pPr>
        <w:tabs>
          <w:tab w:val="num" w:pos="8391"/>
        </w:tabs>
        <w:ind w:left="8391" w:hanging="180"/>
      </w:pPr>
    </w:lvl>
  </w:abstractNum>
  <w:abstractNum w:abstractNumId="31" w15:restartNumberingAfterBreak="0">
    <w:nsid w:val="4FF65400"/>
    <w:multiLevelType w:val="hybridMultilevel"/>
    <w:tmpl w:val="B776DD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2" w15:restartNumberingAfterBreak="0">
    <w:nsid w:val="508B2BBD"/>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3" w15:restartNumberingAfterBreak="0">
    <w:nsid w:val="57797FEC"/>
    <w:multiLevelType w:val="multilevel"/>
    <w:tmpl w:val="869EE6FE"/>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E0C4273"/>
    <w:multiLevelType w:val="multilevel"/>
    <w:tmpl w:val="9E1C03FE"/>
    <w:lvl w:ilvl="0">
      <w:start w:val="1"/>
      <w:numFmt w:val="decimal"/>
      <w:lvlText w:val="%1."/>
      <w:lvlJc w:val="left"/>
      <w:pPr>
        <w:tabs>
          <w:tab w:val="num" w:pos="360"/>
        </w:tabs>
        <w:ind w:left="360" w:hanging="360"/>
      </w:pPr>
      <w:rPr>
        <w:rFonts w:ascii="Arial" w:eastAsia="Times New Roman" w:hAnsi="Arial" w:cs="Arial" w:hint="default"/>
        <w:b w:val="0"/>
        <w:sz w:val="20"/>
        <w:szCs w:val="20"/>
      </w:rPr>
    </w:lvl>
    <w:lvl w:ilvl="1">
      <w:start w:val="1"/>
      <w:numFmt w:val="ordinal"/>
      <w:lvlText w:val="2.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60710C68"/>
    <w:multiLevelType w:val="hybridMultilevel"/>
    <w:tmpl w:val="4EB87860"/>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6" w15:restartNumberingAfterBreak="0">
    <w:nsid w:val="634A5B3C"/>
    <w:multiLevelType w:val="hybridMultilevel"/>
    <w:tmpl w:val="C2C2064C"/>
    <w:lvl w:ilvl="0" w:tplc="041B0017">
      <w:start w:val="1"/>
      <w:numFmt w:val="lowerLetter"/>
      <w:lvlText w:val="%1)"/>
      <w:lvlJc w:val="left"/>
      <w:pPr>
        <w:ind w:left="2745" w:hanging="360"/>
      </w:pPr>
    </w:lvl>
    <w:lvl w:ilvl="1" w:tplc="041B0019">
      <w:start w:val="1"/>
      <w:numFmt w:val="lowerLetter"/>
      <w:lvlText w:val="%2."/>
      <w:lvlJc w:val="left"/>
      <w:pPr>
        <w:ind w:left="3465" w:hanging="360"/>
      </w:pPr>
    </w:lvl>
    <w:lvl w:ilvl="2" w:tplc="041B001B">
      <w:start w:val="1"/>
      <w:numFmt w:val="lowerRoman"/>
      <w:lvlText w:val="%3."/>
      <w:lvlJc w:val="right"/>
      <w:pPr>
        <w:ind w:left="4185" w:hanging="180"/>
      </w:pPr>
    </w:lvl>
    <w:lvl w:ilvl="3" w:tplc="041B000F">
      <w:start w:val="1"/>
      <w:numFmt w:val="decimal"/>
      <w:lvlText w:val="%4."/>
      <w:lvlJc w:val="left"/>
      <w:pPr>
        <w:ind w:left="4905" w:hanging="360"/>
      </w:pPr>
    </w:lvl>
    <w:lvl w:ilvl="4" w:tplc="041B0019">
      <w:start w:val="1"/>
      <w:numFmt w:val="lowerLetter"/>
      <w:lvlText w:val="%5."/>
      <w:lvlJc w:val="left"/>
      <w:pPr>
        <w:ind w:left="5625" w:hanging="360"/>
      </w:pPr>
    </w:lvl>
    <w:lvl w:ilvl="5" w:tplc="041B001B">
      <w:start w:val="1"/>
      <w:numFmt w:val="lowerRoman"/>
      <w:lvlText w:val="%6."/>
      <w:lvlJc w:val="right"/>
      <w:pPr>
        <w:ind w:left="6345" w:hanging="180"/>
      </w:pPr>
    </w:lvl>
    <w:lvl w:ilvl="6" w:tplc="041B000F">
      <w:start w:val="1"/>
      <w:numFmt w:val="decimal"/>
      <w:lvlText w:val="%7."/>
      <w:lvlJc w:val="left"/>
      <w:pPr>
        <w:ind w:left="7065" w:hanging="360"/>
      </w:pPr>
    </w:lvl>
    <w:lvl w:ilvl="7" w:tplc="041B0019">
      <w:start w:val="1"/>
      <w:numFmt w:val="lowerLetter"/>
      <w:lvlText w:val="%8."/>
      <w:lvlJc w:val="left"/>
      <w:pPr>
        <w:ind w:left="7785" w:hanging="360"/>
      </w:pPr>
    </w:lvl>
    <w:lvl w:ilvl="8" w:tplc="041B001B">
      <w:start w:val="1"/>
      <w:numFmt w:val="lowerRoman"/>
      <w:lvlText w:val="%9."/>
      <w:lvlJc w:val="right"/>
      <w:pPr>
        <w:ind w:left="8505" w:hanging="180"/>
      </w:pPr>
    </w:lvl>
  </w:abstractNum>
  <w:abstractNum w:abstractNumId="37" w15:restartNumberingAfterBreak="0">
    <w:nsid w:val="642B0F2C"/>
    <w:multiLevelType w:val="multilevel"/>
    <w:tmpl w:val="7F3E0A4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8" w15:restartNumberingAfterBreak="0">
    <w:nsid w:val="64997FBF"/>
    <w:multiLevelType w:val="hybridMultilevel"/>
    <w:tmpl w:val="1D14E9CC"/>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9" w15:restartNumberingAfterBreak="0">
    <w:nsid w:val="6DC0209F"/>
    <w:multiLevelType w:val="multilevel"/>
    <w:tmpl w:val="07360450"/>
    <w:lvl w:ilvl="0">
      <w:start w:val="3"/>
      <w:numFmt w:val="decimal"/>
      <w:lvlText w:val="%1"/>
      <w:lvlJc w:val="left"/>
      <w:pPr>
        <w:ind w:left="360" w:hanging="360"/>
      </w:pPr>
      <w:rPr>
        <w:rFonts w:hint="default"/>
        <w:sz w:val="22"/>
      </w:rPr>
    </w:lvl>
    <w:lvl w:ilvl="1">
      <w:start w:val="1"/>
      <w:numFmt w:val="ordinal"/>
      <w:lvlText w:val="2.3.%2"/>
      <w:lvlJc w:val="left"/>
      <w:pPr>
        <w:ind w:left="720" w:hanging="360"/>
      </w:pPr>
      <w:rPr>
        <w:rFonts w:hint="default"/>
        <w:b w:val="0"/>
        <w:sz w:val="20"/>
        <w:szCs w:val="20"/>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40" w15:restartNumberingAfterBreak="0">
    <w:nsid w:val="6F3B788F"/>
    <w:multiLevelType w:val="hybridMultilevel"/>
    <w:tmpl w:val="E996BA02"/>
    <w:lvl w:ilvl="0" w:tplc="4B44D3C0">
      <w:start w:val="1"/>
      <w:numFmt w:val="decimal"/>
      <w:lvlText w:val="(%1)"/>
      <w:lvlJc w:val="left"/>
      <w:pPr>
        <w:tabs>
          <w:tab w:val="num" w:pos="720"/>
        </w:tabs>
        <w:ind w:left="720" w:hanging="360"/>
      </w:pPr>
      <w:rPr>
        <w:rFonts w:hint="default"/>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41" w15:restartNumberingAfterBreak="0">
    <w:nsid w:val="74D01275"/>
    <w:multiLevelType w:val="multilevel"/>
    <w:tmpl w:val="404AE7F0"/>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7536B06"/>
    <w:multiLevelType w:val="hybridMultilevel"/>
    <w:tmpl w:val="2B64091C"/>
    <w:lvl w:ilvl="0" w:tplc="6C6CFDC4">
      <w:start w:val="1"/>
      <w:numFmt w:val="decimal"/>
      <w:lvlText w:val="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782E3FAD"/>
    <w:multiLevelType w:val="multilevel"/>
    <w:tmpl w:val="543E482C"/>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0C58DF"/>
    <w:multiLevelType w:val="hybridMultilevel"/>
    <w:tmpl w:val="63ECB8B2"/>
    <w:lvl w:ilvl="0" w:tplc="1B341146">
      <w:start w:val="1"/>
      <w:numFmt w:val="lowerLetter"/>
      <w:lvlText w:val="%1)"/>
      <w:lvlJc w:val="left"/>
      <w:pPr>
        <w:ind w:left="1080" w:hanging="360"/>
      </w:pPr>
      <w:rPr>
        <w:rFonts w:ascii="Arial" w:eastAsia="Times New Roman" w:hAnsi="Arial" w:cs="Arial"/>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5" w15:restartNumberingAfterBreak="0">
    <w:nsid w:val="7F2F77C9"/>
    <w:multiLevelType w:val="multilevel"/>
    <w:tmpl w:val="792C19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6658891">
    <w:abstractNumId w:val="25"/>
  </w:num>
  <w:num w:numId="2" w16cid:durableId="650519730">
    <w:abstractNumId w:val="18"/>
  </w:num>
  <w:num w:numId="3" w16cid:durableId="515926236">
    <w:abstractNumId w:val="28"/>
  </w:num>
  <w:num w:numId="4" w16cid:durableId="2053075169">
    <w:abstractNumId w:val="34"/>
  </w:num>
  <w:num w:numId="5" w16cid:durableId="581527537">
    <w:abstractNumId w:val="39"/>
  </w:num>
  <w:num w:numId="6" w16cid:durableId="673343426">
    <w:abstractNumId w:val="23"/>
  </w:num>
  <w:num w:numId="7" w16cid:durableId="293368697">
    <w:abstractNumId w:val="44"/>
  </w:num>
  <w:num w:numId="8" w16cid:durableId="1531189275">
    <w:abstractNumId w:val="42"/>
  </w:num>
  <w:num w:numId="9" w16cid:durableId="571551206">
    <w:abstractNumId w:val="17"/>
  </w:num>
  <w:num w:numId="10" w16cid:durableId="477495670">
    <w:abstractNumId w:val="24"/>
  </w:num>
  <w:num w:numId="11" w16cid:durableId="56974573">
    <w:abstractNumId w:val="45"/>
  </w:num>
  <w:num w:numId="12" w16cid:durableId="99568863">
    <w:abstractNumId w:val="43"/>
  </w:num>
  <w:num w:numId="13" w16cid:durableId="1269659600">
    <w:abstractNumId w:val="37"/>
  </w:num>
  <w:num w:numId="14" w16cid:durableId="1518498047">
    <w:abstractNumId w:val="7"/>
  </w:num>
  <w:num w:numId="15" w16cid:durableId="555970949">
    <w:abstractNumId w:val="15"/>
  </w:num>
  <w:num w:numId="16" w16cid:durableId="231358949">
    <w:abstractNumId w:val="0"/>
  </w:num>
  <w:num w:numId="17" w16cid:durableId="207231106">
    <w:abstractNumId w:val="1"/>
  </w:num>
  <w:num w:numId="18" w16cid:durableId="1164903794">
    <w:abstractNumId w:val="2"/>
  </w:num>
  <w:num w:numId="19" w16cid:durableId="316885786">
    <w:abstractNumId w:val="3"/>
  </w:num>
  <w:num w:numId="20" w16cid:durableId="1201476295">
    <w:abstractNumId w:val="4"/>
  </w:num>
  <w:num w:numId="21" w16cid:durableId="1532184869">
    <w:abstractNumId w:val="5"/>
  </w:num>
  <w:num w:numId="22" w16cid:durableId="712462166">
    <w:abstractNumId w:val="6"/>
  </w:num>
  <w:num w:numId="23" w16cid:durableId="107351069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43592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1632858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709941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336519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247291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52737963">
    <w:abstractNumId w:val="21"/>
  </w:num>
  <w:num w:numId="30" w16cid:durableId="1534464890">
    <w:abstractNumId w:val="32"/>
  </w:num>
  <w:num w:numId="31" w16cid:durableId="382028500">
    <w:abstractNumId w:val="20"/>
  </w:num>
  <w:num w:numId="32" w16cid:durableId="847408935">
    <w:abstractNumId w:val="12"/>
  </w:num>
  <w:num w:numId="33" w16cid:durableId="1049916922">
    <w:abstractNumId w:val="31"/>
  </w:num>
  <w:num w:numId="34" w16cid:durableId="249702128">
    <w:abstractNumId w:val="38"/>
  </w:num>
  <w:num w:numId="35" w16cid:durableId="22749973">
    <w:abstractNumId w:val="14"/>
  </w:num>
  <w:num w:numId="36" w16cid:durableId="2069449723">
    <w:abstractNumId w:val="40"/>
  </w:num>
  <w:num w:numId="37" w16cid:durableId="1994873475">
    <w:abstractNumId w:val="8"/>
  </w:num>
  <w:num w:numId="38" w16cid:durableId="137696107">
    <w:abstractNumId w:val="11"/>
  </w:num>
  <w:num w:numId="39" w16cid:durableId="269898135">
    <w:abstractNumId w:val="30"/>
  </w:num>
  <w:num w:numId="40" w16cid:durableId="305479233">
    <w:abstractNumId w:val="35"/>
  </w:num>
  <w:num w:numId="41" w16cid:durableId="128403124">
    <w:abstractNumId w:val="10"/>
  </w:num>
  <w:num w:numId="42" w16cid:durableId="522283786">
    <w:abstractNumId w:val="22"/>
  </w:num>
  <w:num w:numId="43" w16cid:durableId="1346781783">
    <w:abstractNumId w:val="29"/>
  </w:num>
  <w:num w:numId="44" w16cid:durableId="1341541808">
    <w:abstractNumId w:val="33"/>
  </w:num>
  <w:num w:numId="45" w16cid:durableId="1250849400">
    <w:abstractNumId w:val="27"/>
  </w:num>
  <w:num w:numId="46" w16cid:durableId="2008972511">
    <w:abstractNumId w:val="41"/>
  </w:num>
  <w:num w:numId="47" w16cid:durableId="974817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5B"/>
    <w:rsid w:val="000059A8"/>
    <w:rsid w:val="0001226A"/>
    <w:rsid w:val="0004227F"/>
    <w:rsid w:val="0008096D"/>
    <w:rsid w:val="00093DA2"/>
    <w:rsid w:val="00096A8D"/>
    <w:rsid w:val="000A6EED"/>
    <w:rsid w:val="000B500F"/>
    <w:rsid w:val="000B7B97"/>
    <w:rsid w:val="000D6BDF"/>
    <w:rsid w:val="000F06A2"/>
    <w:rsid w:val="001134C3"/>
    <w:rsid w:val="00116474"/>
    <w:rsid w:val="00122FDD"/>
    <w:rsid w:val="00124F60"/>
    <w:rsid w:val="001356A8"/>
    <w:rsid w:val="00140E75"/>
    <w:rsid w:val="00142D78"/>
    <w:rsid w:val="00153782"/>
    <w:rsid w:val="00157C69"/>
    <w:rsid w:val="001642D1"/>
    <w:rsid w:val="00174F34"/>
    <w:rsid w:val="00197732"/>
    <w:rsid w:val="001D605D"/>
    <w:rsid w:val="001D74C4"/>
    <w:rsid w:val="001E1CB7"/>
    <w:rsid w:val="001F4AFB"/>
    <w:rsid w:val="002018FD"/>
    <w:rsid w:val="00217439"/>
    <w:rsid w:val="00236840"/>
    <w:rsid w:val="00244B89"/>
    <w:rsid w:val="0025107B"/>
    <w:rsid w:val="00254B1A"/>
    <w:rsid w:val="002727C6"/>
    <w:rsid w:val="002A26C4"/>
    <w:rsid w:val="002B2E64"/>
    <w:rsid w:val="003230C5"/>
    <w:rsid w:val="00325ACF"/>
    <w:rsid w:val="00366FE4"/>
    <w:rsid w:val="003860C3"/>
    <w:rsid w:val="003A17A2"/>
    <w:rsid w:val="003B0D21"/>
    <w:rsid w:val="003B1E28"/>
    <w:rsid w:val="003B69B2"/>
    <w:rsid w:val="003C7764"/>
    <w:rsid w:val="00410928"/>
    <w:rsid w:val="00430592"/>
    <w:rsid w:val="00442F81"/>
    <w:rsid w:val="00461C58"/>
    <w:rsid w:val="00462AAD"/>
    <w:rsid w:val="00475322"/>
    <w:rsid w:val="0048463C"/>
    <w:rsid w:val="00484D96"/>
    <w:rsid w:val="004A770E"/>
    <w:rsid w:val="004D122F"/>
    <w:rsid w:val="004E5D04"/>
    <w:rsid w:val="004F4C46"/>
    <w:rsid w:val="00501F9B"/>
    <w:rsid w:val="00521952"/>
    <w:rsid w:val="00536229"/>
    <w:rsid w:val="005B5F50"/>
    <w:rsid w:val="005C3E9D"/>
    <w:rsid w:val="005C3EE4"/>
    <w:rsid w:val="005D5FA5"/>
    <w:rsid w:val="005F6C00"/>
    <w:rsid w:val="00627641"/>
    <w:rsid w:val="00640D19"/>
    <w:rsid w:val="0066345C"/>
    <w:rsid w:val="00673FF6"/>
    <w:rsid w:val="006905AC"/>
    <w:rsid w:val="006930CC"/>
    <w:rsid w:val="006C4B21"/>
    <w:rsid w:val="006D1518"/>
    <w:rsid w:val="007066F5"/>
    <w:rsid w:val="007322EB"/>
    <w:rsid w:val="00741586"/>
    <w:rsid w:val="0076159A"/>
    <w:rsid w:val="007A04EB"/>
    <w:rsid w:val="007B42C0"/>
    <w:rsid w:val="007C4135"/>
    <w:rsid w:val="007F0C82"/>
    <w:rsid w:val="007F4024"/>
    <w:rsid w:val="00802F8C"/>
    <w:rsid w:val="00811E5C"/>
    <w:rsid w:val="00813205"/>
    <w:rsid w:val="008253AB"/>
    <w:rsid w:val="0083492C"/>
    <w:rsid w:val="008578CA"/>
    <w:rsid w:val="00874E9B"/>
    <w:rsid w:val="00875797"/>
    <w:rsid w:val="00875805"/>
    <w:rsid w:val="008843ED"/>
    <w:rsid w:val="008A65B5"/>
    <w:rsid w:val="008C3AA3"/>
    <w:rsid w:val="008E2726"/>
    <w:rsid w:val="009208B0"/>
    <w:rsid w:val="00925243"/>
    <w:rsid w:val="00935C45"/>
    <w:rsid w:val="00957609"/>
    <w:rsid w:val="009B3B33"/>
    <w:rsid w:val="009C6B93"/>
    <w:rsid w:val="009D3BC5"/>
    <w:rsid w:val="00A0252C"/>
    <w:rsid w:val="00A05AEA"/>
    <w:rsid w:val="00A10A1F"/>
    <w:rsid w:val="00A363F8"/>
    <w:rsid w:val="00A46CA2"/>
    <w:rsid w:val="00A74927"/>
    <w:rsid w:val="00A74A8D"/>
    <w:rsid w:val="00AA23BB"/>
    <w:rsid w:val="00AC2A08"/>
    <w:rsid w:val="00AC6F7D"/>
    <w:rsid w:val="00B12AB7"/>
    <w:rsid w:val="00B17C3E"/>
    <w:rsid w:val="00B97C78"/>
    <w:rsid w:val="00BB4AF7"/>
    <w:rsid w:val="00BC2583"/>
    <w:rsid w:val="00BC4D5B"/>
    <w:rsid w:val="00BC6EFC"/>
    <w:rsid w:val="00BF1203"/>
    <w:rsid w:val="00BF3D2B"/>
    <w:rsid w:val="00BF608F"/>
    <w:rsid w:val="00C02F3E"/>
    <w:rsid w:val="00C204B1"/>
    <w:rsid w:val="00C24B09"/>
    <w:rsid w:val="00C33867"/>
    <w:rsid w:val="00C354A2"/>
    <w:rsid w:val="00C41611"/>
    <w:rsid w:val="00C537A9"/>
    <w:rsid w:val="00C5549C"/>
    <w:rsid w:val="00C65257"/>
    <w:rsid w:val="00C95338"/>
    <w:rsid w:val="00D05E7A"/>
    <w:rsid w:val="00D15B7F"/>
    <w:rsid w:val="00D231A3"/>
    <w:rsid w:val="00D7026A"/>
    <w:rsid w:val="00DA69C2"/>
    <w:rsid w:val="00DB29EA"/>
    <w:rsid w:val="00E31C2E"/>
    <w:rsid w:val="00E83353"/>
    <w:rsid w:val="00E955F1"/>
    <w:rsid w:val="00EA3699"/>
    <w:rsid w:val="00EC2C5A"/>
    <w:rsid w:val="00EC48E3"/>
    <w:rsid w:val="00EE1A6C"/>
    <w:rsid w:val="00EF4971"/>
    <w:rsid w:val="00EF4A7A"/>
    <w:rsid w:val="00EF73C0"/>
    <w:rsid w:val="00F42743"/>
    <w:rsid w:val="00F522E8"/>
    <w:rsid w:val="00F56093"/>
    <w:rsid w:val="00F77E8D"/>
    <w:rsid w:val="00F87E06"/>
    <w:rsid w:val="00F9126E"/>
    <w:rsid w:val="00F97C64"/>
    <w:rsid w:val="00FA0B68"/>
    <w:rsid w:val="00FA5E0C"/>
    <w:rsid w:val="00FB0E0C"/>
    <w:rsid w:val="00FC49E9"/>
    <w:rsid w:val="00FD1884"/>
    <w:rsid w:val="00FD4A0E"/>
    <w:rsid w:val="00FE5340"/>
    <w:rsid w:val="00FF6801"/>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1E911"/>
  <w15:chartTrackingRefBased/>
  <w15:docId w15:val="{BC346AEE-4E07-4396-A6F6-1AD9D774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BC4D5B"/>
    <w:pPr>
      <w:overflowPunct w:val="0"/>
      <w:autoSpaceDE w:val="0"/>
      <w:autoSpaceDN w:val="0"/>
      <w:adjustRightInd w:val="0"/>
      <w:textAlignment w:val="baseline"/>
    </w:pPr>
    <w:rPr>
      <w:rFonts w:ascii="Times New Roman" w:eastAsia="Times New Roman" w:hAnsi="Times New Roman"/>
      <w:lang w:val="cs-CZ" w:eastAsia="en-US"/>
    </w:rPr>
  </w:style>
  <w:style w:type="paragraph" w:styleId="Nadpis1">
    <w:name w:val="heading 1"/>
    <w:basedOn w:val="Normlny"/>
    <w:next w:val="Normlny"/>
    <w:link w:val="Nadpis1Char"/>
    <w:qFormat/>
    <w:rsid w:val="00BC4D5B"/>
    <w:pPr>
      <w:keepNext/>
      <w:widowControl w:val="0"/>
      <w:outlineLvl w:val="0"/>
    </w:pPr>
    <w:rPr>
      <w:sz w:val="28"/>
      <w:lang w:val="x-none" w:eastAsia="x-none"/>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link w:val="Nadpis1"/>
    <w:rsid w:val="00BC4D5B"/>
    <w:rPr>
      <w:rFonts w:ascii="Times New Roman" w:eastAsia="Times New Roman" w:hAnsi="Times New Roman" w:cs="Times New Roman"/>
      <w:sz w:val="28"/>
      <w:szCs w:val="20"/>
      <w:lang w:val="x-none" w:eastAsia="x-none"/>
    </w:rPr>
  </w:style>
  <w:style w:type="paragraph" w:styleId="Hlavika">
    <w:name w:val="header"/>
    <w:basedOn w:val="Normlny"/>
    <w:link w:val="HlavikaChar"/>
    <w:rsid w:val="00BC4D5B"/>
    <w:pPr>
      <w:tabs>
        <w:tab w:val="center" w:pos="4536"/>
        <w:tab w:val="right" w:pos="9072"/>
      </w:tabs>
    </w:pPr>
    <w:rPr>
      <w:lang w:val="x-none" w:eastAsia="x-none"/>
    </w:rPr>
  </w:style>
  <w:style w:type="character" w:customStyle="1" w:styleId="HlavikaChar">
    <w:name w:val="Hlavička Char"/>
    <w:link w:val="Hlavika"/>
    <w:rsid w:val="00BC4D5B"/>
    <w:rPr>
      <w:rFonts w:ascii="Times New Roman" w:eastAsia="Times New Roman" w:hAnsi="Times New Roman" w:cs="Times New Roman"/>
      <w:sz w:val="20"/>
      <w:szCs w:val="20"/>
      <w:lang w:val="x-none" w:eastAsia="x-none"/>
    </w:rPr>
  </w:style>
  <w:style w:type="paragraph" w:styleId="Pta">
    <w:name w:val="footer"/>
    <w:basedOn w:val="Normlny"/>
    <w:link w:val="PtaChar"/>
    <w:uiPriority w:val="99"/>
    <w:rsid w:val="00BC4D5B"/>
    <w:pPr>
      <w:tabs>
        <w:tab w:val="center" w:pos="4536"/>
        <w:tab w:val="right" w:pos="9072"/>
      </w:tabs>
    </w:pPr>
    <w:rPr>
      <w:lang w:val="x-none" w:eastAsia="x-none"/>
    </w:rPr>
  </w:style>
  <w:style w:type="character" w:customStyle="1" w:styleId="PtaChar">
    <w:name w:val="Päta Char"/>
    <w:link w:val="Pta"/>
    <w:uiPriority w:val="99"/>
    <w:rsid w:val="00BC4D5B"/>
    <w:rPr>
      <w:rFonts w:ascii="Times New Roman" w:eastAsia="Times New Roman" w:hAnsi="Times New Roman" w:cs="Times New Roman"/>
      <w:sz w:val="20"/>
      <w:szCs w:val="20"/>
      <w:lang w:val="x-none" w:eastAsia="x-none"/>
    </w:rPr>
  </w:style>
  <w:style w:type="paragraph" w:styleId="Zkladntext">
    <w:name w:val="Body Text"/>
    <w:basedOn w:val="Normlny"/>
    <w:link w:val="ZkladntextChar"/>
    <w:rsid w:val="00BC4D5B"/>
    <w:pPr>
      <w:jc w:val="both"/>
    </w:pPr>
    <w:rPr>
      <w:rFonts w:ascii="Arial" w:hAnsi="Arial"/>
      <w:b/>
      <w:lang w:val="x-none" w:eastAsia="x-none"/>
    </w:rPr>
  </w:style>
  <w:style w:type="character" w:customStyle="1" w:styleId="ZkladntextChar">
    <w:name w:val="Základný text Char"/>
    <w:link w:val="Zkladntext"/>
    <w:rsid w:val="00BC4D5B"/>
    <w:rPr>
      <w:rFonts w:ascii="Arial" w:eastAsia="Times New Roman" w:hAnsi="Arial" w:cs="Times New Roman"/>
      <w:b/>
      <w:sz w:val="20"/>
      <w:szCs w:val="20"/>
      <w:lang w:val="x-none" w:eastAsia="x-none"/>
    </w:rPr>
  </w:style>
  <w:style w:type="character" w:styleId="Odkaznakomentr">
    <w:name w:val="annotation reference"/>
    <w:uiPriority w:val="99"/>
    <w:rsid w:val="00BC4D5B"/>
    <w:rPr>
      <w:sz w:val="16"/>
      <w:szCs w:val="16"/>
    </w:rPr>
  </w:style>
  <w:style w:type="paragraph" w:styleId="Textkomentra">
    <w:name w:val="annotation text"/>
    <w:basedOn w:val="Normlny"/>
    <w:link w:val="TextkomentraChar"/>
    <w:uiPriority w:val="99"/>
    <w:rsid w:val="00BC4D5B"/>
    <w:pPr>
      <w:overflowPunct/>
      <w:autoSpaceDE/>
      <w:autoSpaceDN/>
      <w:adjustRightInd/>
      <w:textAlignment w:val="auto"/>
    </w:pPr>
    <w:rPr>
      <w:lang w:val="x-none" w:eastAsia="x-none"/>
    </w:rPr>
  </w:style>
  <w:style w:type="character" w:customStyle="1" w:styleId="TextkomentraChar">
    <w:name w:val="Text komentára Char"/>
    <w:link w:val="Textkomentra"/>
    <w:uiPriority w:val="99"/>
    <w:rsid w:val="00BC4D5B"/>
    <w:rPr>
      <w:rFonts w:ascii="Times New Roman" w:eastAsia="Times New Roman" w:hAnsi="Times New Roman" w:cs="Times New Roman"/>
      <w:sz w:val="20"/>
      <w:szCs w:val="20"/>
      <w:lang w:val="x-none" w:eastAsia="x-none"/>
    </w:rPr>
  </w:style>
  <w:style w:type="character" w:styleId="Hypertextovprepojenie">
    <w:name w:val="Hyperlink"/>
    <w:uiPriority w:val="99"/>
    <w:unhideWhenUsed/>
    <w:rsid w:val="00BC4D5B"/>
    <w:rPr>
      <w:color w:val="0000FF"/>
      <w:u w:val="single"/>
    </w:rPr>
  </w:style>
  <w:style w:type="paragraph" w:customStyle="1" w:styleId="Normln1">
    <w:name w:val="Normální1"/>
    <w:rsid w:val="00BC4D5B"/>
    <w:pPr>
      <w:widowControl w:val="0"/>
    </w:pPr>
    <w:rPr>
      <w:rFonts w:ascii="Times New Roman" w:eastAsia="Times New Roman" w:hAnsi="Times New Roman"/>
      <w:noProof/>
      <w:sz w:val="24"/>
      <w:lang w:val="cs-CZ" w:eastAsia="cs-CZ"/>
    </w:rPr>
  </w:style>
  <w:style w:type="paragraph" w:styleId="Odsekzoznamu">
    <w:name w:val="List Paragraph"/>
    <w:basedOn w:val="Normlny"/>
    <w:uiPriority w:val="34"/>
    <w:qFormat/>
    <w:rsid w:val="00BC4D5B"/>
    <w:pPr>
      <w:overflowPunct/>
      <w:autoSpaceDE/>
      <w:autoSpaceDN/>
      <w:adjustRightInd/>
      <w:ind w:left="708"/>
      <w:textAlignment w:val="auto"/>
    </w:pPr>
    <w:rPr>
      <w:lang w:eastAsia="cs-CZ"/>
    </w:rPr>
  </w:style>
  <w:style w:type="paragraph" w:styleId="Textbubliny">
    <w:name w:val="Balloon Text"/>
    <w:basedOn w:val="Normlny"/>
    <w:link w:val="TextbublinyChar"/>
    <w:uiPriority w:val="99"/>
    <w:semiHidden/>
    <w:unhideWhenUsed/>
    <w:rsid w:val="00BC4D5B"/>
    <w:rPr>
      <w:rFonts w:ascii="Segoe UI" w:hAnsi="Segoe UI" w:cs="Segoe UI"/>
      <w:sz w:val="18"/>
      <w:szCs w:val="18"/>
    </w:rPr>
  </w:style>
  <w:style w:type="character" w:customStyle="1" w:styleId="TextbublinyChar">
    <w:name w:val="Text bubliny Char"/>
    <w:link w:val="Textbubliny"/>
    <w:uiPriority w:val="99"/>
    <w:semiHidden/>
    <w:rsid w:val="00BC4D5B"/>
    <w:rPr>
      <w:rFonts w:ascii="Segoe UI" w:eastAsia="Times New Roman" w:hAnsi="Segoe UI" w:cs="Segoe UI"/>
      <w:sz w:val="18"/>
      <w:szCs w:val="18"/>
    </w:rPr>
  </w:style>
  <w:style w:type="paragraph" w:styleId="Predmetkomentra">
    <w:name w:val="annotation subject"/>
    <w:basedOn w:val="Textkomentra"/>
    <w:next w:val="Textkomentra"/>
    <w:link w:val="PredmetkomentraChar"/>
    <w:uiPriority w:val="99"/>
    <w:semiHidden/>
    <w:unhideWhenUsed/>
    <w:rsid w:val="0001226A"/>
    <w:pPr>
      <w:overflowPunct w:val="0"/>
      <w:autoSpaceDE w:val="0"/>
      <w:autoSpaceDN w:val="0"/>
      <w:adjustRightInd w:val="0"/>
      <w:textAlignment w:val="baseline"/>
    </w:pPr>
    <w:rPr>
      <w:b/>
      <w:bCs/>
      <w:lang w:val="cs-CZ" w:eastAsia="en-US"/>
    </w:rPr>
  </w:style>
  <w:style w:type="character" w:customStyle="1" w:styleId="PredmetkomentraChar">
    <w:name w:val="Predmet komentára Char"/>
    <w:link w:val="Predmetkomentra"/>
    <w:uiPriority w:val="99"/>
    <w:semiHidden/>
    <w:rsid w:val="0001226A"/>
    <w:rPr>
      <w:rFonts w:ascii="Times New Roman" w:eastAsia="Times New Roman" w:hAnsi="Times New Roman" w:cs="Times New Roman"/>
      <w:b/>
      <w:bCs/>
      <w:sz w:val="20"/>
      <w:szCs w:val="20"/>
      <w:lang w:val="x-none" w:eastAsia="x-none"/>
    </w:rPr>
  </w:style>
  <w:style w:type="paragraph" w:styleId="Revzia">
    <w:name w:val="Revision"/>
    <w:hidden/>
    <w:uiPriority w:val="99"/>
    <w:semiHidden/>
    <w:rsid w:val="00C95338"/>
    <w:rPr>
      <w:rFonts w:ascii="Times New Roman" w:eastAsia="Times New Roman" w:hAnsi="Times New Roman"/>
      <w:lang w:val="cs-CZ" w:eastAsia="en-US"/>
    </w:rPr>
  </w:style>
  <w:style w:type="paragraph" w:customStyle="1" w:styleId="Zkladntext31">
    <w:name w:val="Základný text 31"/>
    <w:basedOn w:val="Normlny"/>
    <w:rsid w:val="00EE1A6C"/>
    <w:pPr>
      <w:suppressAutoHyphens/>
      <w:overflowPunct/>
      <w:autoSpaceDE/>
      <w:autoSpaceDN/>
      <w:adjustRightInd/>
      <w:spacing w:after="120"/>
    </w:pPr>
    <w:rPr>
      <w:sz w:val="16"/>
      <w:szCs w:val="16"/>
      <w:lang w:val="sk-SK"/>
    </w:rPr>
  </w:style>
  <w:style w:type="character" w:customStyle="1" w:styleId="TextkomentraChar1">
    <w:name w:val="Text komentára Char1"/>
    <w:uiPriority w:val="99"/>
    <w:semiHidden/>
    <w:rsid w:val="00EE1A6C"/>
    <w:rPr>
      <w:lang w:eastAsia="en-US"/>
    </w:rPr>
  </w:style>
  <w:style w:type="paragraph" w:styleId="Bezriadkovania">
    <w:name w:val="No Spacing"/>
    <w:uiPriority w:val="1"/>
    <w:qFormat/>
    <w:rsid w:val="00A10A1F"/>
    <w:rPr>
      <w:rFonts w:cs="Arial"/>
      <w:sz w:val="22"/>
      <w:szCs w:val="22"/>
      <w:lang w:eastAsia="en-US"/>
    </w:rPr>
  </w:style>
  <w:style w:type="table" w:styleId="Mriekatabuky">
    <w:name w:val="Table Grid"/>
    <w:basedOn w:val="Normlnatabuka"/>
    <w:rsid w:val="00C3386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ywebov">
    <w:name w:val="Normal (Web)"/>
    <w:basedOn w:val="Normlny"/>
    <w:uiPriority w:val="99"/>
    <w:unhideWhenUsed/>
    <w:rsid w:val="006C4B21"/>
    <w:pPr>
      <w:overflowPunct/>
      <w:autoSpaceDE/>
      <w:autoSpaceDN/>
      <w:adjustRightInd/>
      <w:spacing w:before="100" w:beforeAutospacing="1" w:after="100" w:afterAutospacing="1"/>
      <w:textAlignment w:val="auto"/>
    </w:pPr>
    <w:rPr>
      <w:sz w:val="24"/>
      <w:szCs w:val="24"/>
      <w:lang w:val="sk-SK" w:eastAsia="sk-SK"/>
    </w:rPr>
  </w:style>
  <w:style w:type="character" w:styleId="Nevyrieenzmienka">
    <w:name w:val="Unresolved Mention"/>
    <w:basedOn w:val="Predvolenpsmoodseku"/>
    <w:uiPriority w:val="99"/>
    <w:semiHidden/>
    <w:unhideWhenUsed/>
    <w:rsid w:val="00BC6E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45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kovajsovatatiana@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lov-lex.sk/pravne-predpisy/prilohy/SK/ZZ/2015/391/20160201_4545799-2.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dr@soi.sk" TargetMode="External"/><Relationship Id="rId4" Type="http://schemas.openxmlformats.org/officeDocument/2006/relationships/settings" Target="settings.xml"/><Relationship Id="rId9" Type="http://schemas.openxmlformats.org/officeDocument/2006/relationships/hyperlink" Target="mailto:ars@soi.sk"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BF579-EB22-4C2A-8E49-9DF086C15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3255</Words>
  <Characters>21066</Characters>
  <Application>Microsoft Office Word</Application>
  <DocSecurity>0</DocSecurity>
  <Lines>448</Lines>
  <Paragraphs>190</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Růžičková</dc:creator>
  <cp:keywords/>
  <dc:description/>
  <cp:lastModifiedBy>MARKO KURCINA</cp:lastModifiedBy>
  <cp:revision>2</cp:revision>
  <cp:lastPrinted>2025-01-06T09:49:00Z</cp:lastPrinted>
  <dcterms:created xsi:type="dcterms:W3CDTF">2026-02-26T21:03:00Z</dcterms:created>
  <dcterms:modified xsi:type="dcterms:W3CDTF">2026-02-26T21:03:00Z</dcterms:modified>
</cp:coreProperties>
</file>